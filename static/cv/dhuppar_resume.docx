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E0167" w:rsidRDefault="00000000">
      <w:pPr>
        <w:pBdr>
          <w:bottom w:val="single" w:sz="6" w:space="0" w:color="FFFFFF"/>
        </w:pBdr>
        <w:spacing w:line="173" w:lineRule="atLeast"/>
        <w:jc w:val="center"/>
        <w:rPr>
          <w:rFonts w:ascii="Verdana" w:eastAsia="Verdana" w:hAnsi="Verdana" w:cs="Verdana"/>
          <w:sz w:val="17"/>
          <w:szCs w:val="17"/>
        </w:rPr>
      </w:pPr>
      <w:bookmarkStart w:id="0" w:name="personal_information-info-name"/>
      <w:r>
        <w:rPr>
          <w:rFonts w:ascii="Verdana" w:eastAsia="Verdana" w:hAnsi="Verdana" w:cs="Verdana"/>
          <w:b/>
          <w:bCs/>
          <w:sz w:val="28"/>
          <w:szCs w:val="28"/>
        </w:rPr>
        <w:t>Shivnarayan </w:t>
      </w:r>
      <w:bookmarkStart w:id="1" w:name="personal_information-info-lastName"/>
      <w:bookmarkEnd w:id="0"/>
      <w:r>
        <w:rPr>
          <w:rFonts w:ascii="Verdana" w:eastAsia="Verdana" w:hAnsi="Verdana" w:cs="Verdana"/>
          <w:b/>
          <w:bCs/>
          <w:caps/>
          <w:sz w:val="28"/>
          <w:szCs w:val="28"/>
        </w:rPr>
        <w:t>Dhuppar</w:t>
      </w:r>
      <w:bookmarkEnd w:id="1"/>
    </w:p>
    <w:p w:rsidR="00CE0167" w:rsidRDefault="00EC5CE5" w:rsidP="00EC5CE5">
      <w:pPr>
        <w:pBdr>
          <w:bottom w:val="single" w:sz="6" w:space="0" w:color="FFFFFF"/>
        </w:pBdr>
        <w:spacing w:line="173" w:lineRule="atLeast"/>
        <w:jc w:val="center"/>
        <w:rPr>
          <w:rFonts w:ascii="Verdana" w:eastAsia="Verdana" w:hAnsi="Verdana" w:cs="Verdana"/>
          <w:sz w:val="17"/>
          <w:szCs w:val="17"/>
        </w:rPr>
      </w:pPr>
      <w:bookmarkStart w:id="2" w:name="personal_information-info-linkedin"/>
      <w:bookmarkStart w:id="3" w:name="personal_information-info-email"/>
      <w:r>
        <w:rPr>
          <w:rFonts w:ascii="Verdana" w:eastAsia="Verdana" w:hAnsi="Verdana" w:cs="Verdana"/>
          <w:sz w:val="17"/>
          <w:szCs w:val="17"/>
        </w:rPr>
        <w:t>www.shuppar.com</w:t>
      </w:r>
      <w:bookmarkEnd w:id="2"/>
      <w:r w:rsidRPr="00EC5CE5">
        <w:rPr>
          <w:rFonts w:ascii="Verdana" w:eastAsia="Verdana" w:hAnsi="Verdana" w:cs="Verdana"/>
          <w:sz w:val="17"/>
          <w:szCs w:val="17"/>
        </w:rPr>
        <w:t xml:space="preserve"> </w:t>
      </w:r>
      <w:r w:rsidR="00DB4C7A">
        <w:rPr>
          <w:rStyle w:val="fs11"/>
          <w:rFonts w:ascii="Verdana" w:eastAsia="Verdana" w:hAnsi="Verdana" w:cs="Verdana"/>
          <w:color w:val="000000"/>
          <w:sz w:val="18"/>
          <w:szCs w:val="18"/>
        </w:rPr>
        <w:t>|</w:t>
      </w:r>
      <w:bookmarkStart w:id="4" w:name="personal_information-info-phone"/>
      <w:bookmarkEnd w:id="3"/>
      <w:r w:rsidRPr="00EC5CE5">
        <w:rPr>
          <w:rFonts w:ascii="Verdana" w:eastAsia="Verdana" w:hAnsi="Verdana" w:cs="Verdana"/>
          <w:sz w:val="17"/>
          <w:szCs w:val="17"/>
        </w:rPr>
        <w:t xml:space="preserve"> </w:t>
      </w:r>
      <w:r>
        <w:rPr>
          <w:rFonts w:ascii="Verdana" w:eastAsia="Verdana" w:hAnsi="Verdana" w:cs="Verdana"/>
          <w:sz w:val="17"/>
          <w:szCs w:val="17"/>
        </w:rPr>
        <w:t>shiv.dhuppar@insead.edu </w:t>
      </w:r>
      <w:r w:rsidR="00DB4C7A">
        <w:rPr>
          <w:rFonts w:ascii="Verdana" w:eastAsia="Verdana" w:hAnsi="Verdana" w:cs="Verdana"/>
          <w:sz w:val="17"/>
          <w:szCs w:val="17"/>
        </w:rPr>
        <w:t xml:space="preserve">| </w:t>
      </w:r>
      <w:r>
        <w:rPr>
          <w:rFonts w:ascii="Verdana" w:eastAsia="Verdana" w:hAnsi="Verdana" w:cs="Verdana"/>
          <w:sz w:val="17"/>
          <w:szCs w:val="17"/>
        </w:rPr>
        <w:t>+</w:t>
      </w:r>
      <w:bookmarkEnd w:id="4"/>
      <w:r w:rsidR="00140853">
        <w:rPr>
          <w:rFonts w:ascii="Verdana" w:eastAsia="Verdana" w:hAnsi="Verdana" w:cs="Verdana"/>
          <w:sz w:val="17"/>
          <w:szCs w:val="17"/>
        </w:rPr>
        <w:t>6580696825</w:t>
      </w:r>
    </w:p>
    <w:p w:rsidR="00CE0167" w:rsidRDefault="00CE0167">
      <w:pPr>
        <w:rPr>
          <w:rFonts w:ascii="Verdana" w:eastAsia="Verdana" w:hAnsi="Verdana" w:cs="Verdana"/>
          <w:sz w:val="9"/>
          <w:szCs w:val="9"/>
        </w:rPr>
      </w:pPr>
    </w:p>
    <w:p w:rsidR="00CE0167" w:rsidRDefault="00000000">
      <w:pPr>
        <w:spacing w:line="205" w:lineRule="atLeast"/>
        <w:jc w:val="center"/>
        <w:rPr>
          <w:rFonts w:ascii="Verdana" w:eastAsia="Verdana" w:hAnsi="Verdana" w:cs="Verdana"/>
          <w:b/>
          <w:bCs/>
          <w:caps/>
          <w:sz w:val="20"/>
          <w:szCs w:val="20"/>
        </w:rPr>
      </w:pPr>
      <w:bookmarkStart w:id="5" w:name="2542155963429840"/>
      <w:r>
        <w:rPr>
          <w:rFonts w:ascii="Verdana" w:eastAsia="Verdana" w:hAnsi="Verdana" w:cs="Verdana"/>
          <w:b/>
          <w:bCs/>
          <w:caps/>
          <w:sz w:val="20"/>
          <w:szCs w:val="20"/>
        </w:rPr>
        <w:t>education</w:t>
      </w:r>
      <w:bookmarkEnd w:id="5"/>
    </w:p>
    <w:p w:rsidR="00CE0167" w:rsidRDefault="00CE0167">
      <w:pPr>
        <w:spacing w:line="87" w:lineRule="atLeast"/>
        <w:rPr>
          <w:rFonts w:ascii="Verdana" w:eastAsia="Verdana" w:hAnsi="Verdana" w:cs="Verdana"/>
          <w:sz w:val="9"/>
          <w:szCs w:val="9"/>
        </w:rPr>
      </w:pPr>
    </w:p>
    <w:p w:rsidR="00CE0167" w:rsidRDefault="00000000">
      <w:pPr>
        <w:tabs>
          <w:tab w:val="right" w:pos="10770"/>
        </w:tabs>
        <w:spacing w:line="173" w:lineRule="atLeast"/>
        <w:rPr>
          <w:rStyle w:val="fs11fw6multi-line"/>
          <w:rFonts w:ascii="Verdana" w:eastAsia="Verdana" w:hAnsi="Verdana" w:cs="Verdana"/>
          <w:b/>
          <w:bCs/>
          <w:sz w:val="17"/>
          <w:szCs w:val="17"/>
        </w:rPr>
      </w:pPr>
      <w:bookmarkStart w:id="6" w:name="div_168"/>
      <w:r>
        <w:rPr>
          <w:rStyle w:val="fs11fw6overflow-hidden"/>
          <w:rFonts w:ascii="Verdana" w:eastAsia="Verdana" w:hAnsi="Verdana" w:cs="Verdana"/>
          <w:b/>
          <w:bCs/>
          <w:sz w:val="17"/>
          <w:szCs w:val="17"/>
        </w:rPr>
        <w:t>INSEAD</w:t>
      </w:r>
      <w:bookmarkEnd w:id="6"/>
      <w:r>
        <w:rPr>
          <w:rStyle w:val="fs11fw6multi-line"/>
          <w:rFonts w:ascii="Verdana" w:eastAsia="Verdana" w:hAnsi="Verdana" w:cs="Verdana"/>
          <w:b/>
          <w:bCs/>
          <w:sz w:val="17"/>
          <w:szCs w:val="17"/>
        </w:rPr>
        <w:tab/>
      </w:r>
      <w:bookmarkStart w:id="7" w:name="div_170"/>
      <w:r>
        <w:rPr>
          <w:rStyle w:val="fs11fw6multi-lineoverflow-hidden"/>
          <w:rFonts w:ascii="Verdana" w:eastAsia="Verdana" w:hAnsi="Verdana" w:cs="Verdana"/>
          <w:b/>
          <w:bCs/>
          <w:sz w:val="17"/>
          <w:szCs w:val="17"/>
        </w:rPr>
        <w:t>Singapore</w:t>
      </w:r>
      <w:bookmarkEnd w:id="7"/>
    </w:p>
    <w:p w:rsidR="00CE0167" w:rsidRDefault="00000000">
      <w:pPr>
        <w:tabs>
          <w:tab w:val="right" w:pos="10770"/>
        </w:tabs>
        <w:spacing w:line="173" w:lineRule="atLeast"/>
        <w:rPr>
          <w:rStyle w:val="fs11fw6text-right"/>
          <w:rFonts w:ascii="Verdana" w:eastAsia="Verdana" w:hAnsi="Verdana" w:cs="Verdana"/>
          <w:b/>
          <w:bCs/>
          <w:sz w:val="17"/>
          <w:szCs w:val="17"/>
        </w:rPr>
      </w:pPr>
      <w:bookmarkStart w:id="8" w:name="div_169"/>
      <w:r>
        <w:rPr>
          <w:rStyle w:val="fs11fw6overflow-hidden"/>
          <w:rFonts w:ascii="Verdana" w:eastAsia="Verdana" w:hAnsi="Verdana" w:cs="Verdana"/>
          <w:b/>
          <w:bCs/>
          <w:sz w:val="17"/>
          <w:szCs w:val="17"/>
        </w:rPr>
        <w:t>MBA Class of July 2027</w:t>
      </w:r>
      <w:bookmarkEnd w:id="8"/>
      <w:r>
        <w:rPr>
          <w:rStyle w:val="fs11fw6text-right"/>
          <w:rFonts w:ascii="Verdana" w:eastAsia="Verdana" w:hAnsi="Verdana" w:cs="Verdana"/>
          <w:b/>
          <w:bCs/>
          <w:sz w:val="17"/>
          <w:szCs w:val="17"/>
        </w:rPr>
        <w:tab/>
      </w:r>
      <w:bookmarkStart w:id="9" w:name="div_171"/>
      <w:r>
        <w:rPr>
          <w:rStyle w:val="fs11fw6text-rightoverflow-hidden"/>
          <w:rFonts w:ascii="Verdana" w:eastAsia="Verdana" w:hAnsi="Verdana" w:cs="Verdana"/>
          <w:b/>
          <w:bCs/>
          <w:sz w:val="17"/>
          <w:szCs w:val="17"/>
        </w:rPr>
        <w:t>2026</w:t>
      </w:r>
      <w:r w:rsidR="00754291">
        <w:rPr>
          <w:rStyle w:val="fs11fw6text-rightoverflow-hidden"/>
          <w:rFonts w:ascii="Verdana" w:eastAsia="Verdana" w:hAnsi="Verdana" w:cs="Verdana"/>
          <w:b/>
          <w:bCs/>
          <w:sz w:val="17"/>
          <w:szCs w:val="17"/>
        </w:rPr>
        <w:t xml:space="preserve"> </w:t>
      </w:r>
      <w:r>
        <w:rPr>
          <w:rStyle w:val="fs11fw6text-rightoverflow-hidden"/>
          <w:rFonts w:ascii="Verdana" w:eastAsia="Verdana" w:hAnsi="Verdana" w:cs="Verdana"/>
          <w:b/>
          <w:bCs/>
          <w:sz w:val="17"/>
          <w:szCs w:val="17"/>
        </w:rPr>
        <w:t>-</w:t>
      </w:r>
      <w:r w:rsidR="00754291">
        <w:rPr>
          <w:rStyle w:val="fs11fw6text-rightoverflow-hidden"/>
          <w:rFonts w:ascii="Verdana" w:eastAsia="Verdana" w:hAnsi="Verdana" w:cs="Verdana"/>
          <w:b/>
          <w:bCs/>
          <w:sz w:val="17"/>
          <w:szCs w:val="17"/>
        </w:rPr>
        <w:t xml:space="preserve"> </w:t>
      </w:r>
      <w:r>
        <w:rPr>
          <w:rStyle w:val="fs11fw6text-rightoverflow-hidden"/>
          <w:rFonts w:ascii="Verdana" w:eastAsia="Verdana" w:hAnsi="Verdana" w:cs="Verdana"/>
          <w:b/>
          <w:bCs/>
          <w:sz w:val="17"/>
          <w:szCs w:val="17"/>
        </w:rPr>
        <w:t>2027</w:t>
      </w:r>
      <w:bookmarkEnd w:id="9"/>
    </w:p>
    <w:p w:rsidR="00CE0167" w:rsidRDefault="00000000">
      <w:pPr>
        <w:numPr>
          <w:ilvl w:val="0"/>
          <w:numId w:val="1"/>
        </w:numPr>
        <w:spacing w:line="173" w:lineRule="atLeast"/>
        <w:ind w:left="390" w:hanging="363"/>
        <w:rPr>
          <w:rFonts w:ascii="Verdana" w:eastAsia="Verdana" w:hAnsi="Verdana" w:cs="Verdana"/>
          <w:sz w:val="17"/>
          <w:szCs w:val="17"/>
        </w:rPr>
      </w:pPr>
      <w:bookmarkStart w:id="10" w:name="div_172"/>
      <w:r>
        <w:rPr>
          <w:rFonts w:ascii="Verdana" w:eastAsia="Verdana" w:hAnsi="Verdana" w:cs="Verdana"/>
          <w:sz w:val="17"/>
          <w:szCs w:val="17"/>
        </w:rPr>
        <w:t>Awarded Oliver and June Knowles Endowed Scholarship worth $2</w:t>
      </w:r>
      <w:r w:rsidR="00DB4C7A">
        <w:rPr>
          <w:rFonts w:ascii="Verdana" w:eastAsia="Verdana" w:hAnsi="Verdana" w:cs="Verdana"/>
          <w:sz w:val="17"/>
          <w:szCs w:val="17"/>
        </w:rPr>
        <w:t>5</w:t>
      </w:r>
      <w:r>
        <w:rPr>
          <w:rFonts w:ascii="Verdana" w:eastAsia="Verdana" w:hAnsi="Verdana" w:cs="Verdana"/>
          <w:sz w:val="17"/>
          <w:szCs w:val="17"/>
        </w:rPr>
        <w:t>K</w:t>
      </w:r>
      <w:bookmarkEnd w:id="10"/>
    </w:p>
    <w:p w:rsidR="00CE0167" w:rsidRDefault="00000000">
      <w:pPr>
        <w:spacing w:line="87" w:lineRule="atLeast"/>
        <w:rPr>
          <w:rFonts w:ascii="Verdana" w:eastAsia="Verdana" w:hAnsi="Verdana" w:cs="Verdana"/>
          <w:sz w:val="9"/>
          <w:szCs w:val="9"/>
        </w:rPr>
      </w:pPr>
      <w:r>
        <w:rPr>
          <w:rFonts w:ascii="Verdana" w:eastAsia="Verdana" w:hAnsi="Verdana" w:cs="Verdana"/>
          <w:sz w:val="9"/>
          <w:szCs w:val="9"/>
        </w:rPr>
        <w:t> </w:t>
      </w:r>
    </w:p>
    <w:p w:rsidR="00CE0167" w:rsidRDefault="00000000">
      <w:pPr>
        <w:tabs>
          <w:tab w:val="right" w:pos="10770"/>
        </w:tabs>
        <w:spacing w:line="173" w:lineRule="atLeast"/>
        <w:rPr>
          <w:rStyle w:val="fs11fw6multi-line"/>
          <w:rFonts w:ascii="Verdana" w:eastAsia="Verdana" w:hAnsi="Verdana" w:cs="Verdana"/>
          <w:b/>
          <w:bCs/>
          <w:sz w:val="17"/>
          <w:szCs w:val="17"/>
        </w:rPr>
      </w:pPr>
      <w:bookmarkStart w:id="11" w:name="div_64"/>
      <w:r>
        <w:rPr>
          <w:rStyle w:val="fs11fw6overflow-hidden"/>
          <w:rFonts w:ascii="Verdana" w:eastAsia="Verdana" w:hAnsi="Verdana" w:cs="Verdana"/>
          <w:b/>
          <w:bCs/>
          <w:sz w:val="17"/>
          <w:szCs w:val="17"/>
        </w:rPr>
        <w:t>Tata Institute of Fundamental Research (TIFR)</w:t>
      </w:r>
      <w:bookmarkEnd w:id="11"/>
      <w:r>
        <w:rPr>
          <w:rStyle w:val="fs11fw6multi-line"/>
          <w:rFonts w:ascii="Verdana" w:eastAsia="Verdana" w:hAnsi="Verdana" w:cs="Verdana"/>
          <w:b/>
          <w:bCs/>
          <w:sz w:val="17"/>
          <w:szCs w:val="17"/>
        </w:rPr>
        <w:tab/>
      </w:r>
      <w:bookmarkStart w:id="12" w:name="div_67"/>
      <w:r>
        <w:rPr>
          <w:rStyle w:val="fs11fw6multi-lineoverflow-hidden"/>
          <w:rFonts w:ascii="Verdana" w:eastAsia="Verdana" w:hAnsi="Verdana" w:cs="Verdana"/>
          <w:b/>
          <w:bCs/>
          <w:sz w:val="17"/>
          <w:szCs w:val="17"/>
        </w:rPr>
        <w:t>Mumbai, India</w:t>
      </w:r>
      <w:bookmarkEnd w:id="12"/>
    </w:p>
    <w:p w:rsidR="00CE0167" w:rsidRDefault="00000000">
      <w:pPr>
        <w:tabs>
          <w:tab w:val="right" w:pos="10770"/>
        </w:tabs>
        <w:spacing w:line="173" w:lineRule="atLeast"/>
        <w:rPr>
          <w:rStyle w:val="fs11fw6text-right"/>
          <w:rFonts w:ascii="Verdana" w:eastAsia="Verdana" w:hAnsi="Verdana" w:cs="Verdana"/>
          <w:b/>
          <w:bCs/>
          <w:sz w:val="17"/>
          <w:szCs w:val="17"/>
        </w:rPr>
      </w:pPr>
      <w:bookmarkStart w:id="13" w:name="div_65"/>
      <w:r>
        <w:rPr>
          <w:rStyle w:val="fs11fw6overflow-hidden"/>
          <w:rFonts w:ascii="Verdana" w:eastAsia="Verdana" w:hAnsi="Verdana" w:cs="Verdana"/>
          <w:b/>
          <w:bCs/>
          <w:sz w:val="17"/>
          <w:szCs w:val="17"/>
        </w:rPr>
        <w:t>MSc and PhD, Physics</w:t>
      </w:r>
      <w:bookmarkEnd w:id="13"/>
      <w:r>
        <w:rPr>
          <w:rStyle w:val="fs11fw6text-right"/>
          <w:rFonts w:ascii="Verdana" w:eastAsia="Verdana" w:hAnsi="Verdana" w:cs="Verdana"/>
          <w:b/>
          <w:bCs/>
          <w:sz w:val="17"/>
          <w:szCs w:val="17"/>
        </w:rPr>
        <w:tab/>
      </w:r>
      <w:bookmarkStart w:id="14" w:name="div_66"/>
      <w:r w:rsidR="00754291">
        <w:rPr>
          <w:rStyle w:val="fs11fw6text-rightoverflow-hidden"/>
          <w:rFonts w:ascii="Verdana" w:eastAsia="Verdana" w:hAnsi="Verdana" w:cs="Verdana"/>
          <w:b/>
          <w:bCs/>
          <w:sz w:val="17"/>
          <w:szCs w:val="17"/>
        </w:rPr>
        <w:t>2013 -</w:t>
      </w:r>
      <w:r>
        <w:rPr>
          <w:rStyle w:val="fs11fw6text-rightoverflow-hidden"/>
          <w:rFonts w:ascii="Verdana" w:eastAsia="Verdana" w:hAnsi="Verdana" w:cs="Verdana"/>
          <w:b/>
          <w:bCs/>
          <w:sz w:val="17"/>
          <w:szCs w:val="17"/>
        </w:rPr>
        <w:t xml:space="preserve"> 2020</w:t>
      </w:r>
      <w:bookmarkEnd w:id="14"/>
    </w:p>
    <w:p w:rsidR="00CE0167" w:rsidRDefault="00000000">
      <w:pPr>
        <w:numPr>
          <w:ilvl w:val="0"/>
          <w:numId w:val="2"/>
        </w:numPr>
        <w:spacing w:line="173" w:lineRule="atLeast"/>
        <w:ind w:left="390" w:hanging="363"/>
        <w:rPr>
          <w:rFonts w:ascii="Verdana" w:eastAsia="Verdana" w:hAnsi="Verdana" w:cs="Verdana"/>
          <w:sz w:val="17"/>
          <w:szCs w:val="17"/>
        </w:rPr>
      </w:pPr>
      <w:bookmarkStart w:id="15" w:name="div_68"/>
      <w:r>
        <w:rPr>
          <w:rFonts w:ascii="Verdana" w:eastAsia="Verdana" w:hAnsi="Verdana" w:cs="Verdana"/>
          <w:sz w:val="17"/>
          <w:szCs w:val="17"/>
        </w:rPr>
        <w:t>Awarded ~$40K Department of Atomic Energy (DAE), Government of India (</w:t>
      </w:r>
      <w:proofErr w:type="spellStart"/>
      <w:r>
        <w:rPr>
          <w:rFonts w:ascii="Verdana" w:eastAsia="Verdana" w:hAnsi="Verdana" w:cs="Verdana"/>
          <w:sz w:val="17"/>
          <w:szCs w:val="17"/>
        </w:rPr>
        <w:t>GoI</w:t>
      </w:r>
      <w:proofErr w:type="spellEnd"/>
      <w:r>
        <w:rPr>
          <w:rFonts w:ascii="Verdana" w:eastAsia="Verdana" w:hAnsi="Verdana" w:cs="Verdana"/>
          <w:sz w:val="17"/>
          <w:szCs w:val="17"/>
        </w:rPr>
        <w:t>) scholarship (acceptance &lt;1.5%)</w:t>
      </w:r>
      <w:bookmarkEnd w:id="15"/>
    </w:p>
    <w:p w:rsidR="00CE0167" w:rsidRDefault="00000000">
      <w:pPr>
        <w:numPr>
          <w:ilvl w:val="0"/>
          <w:numId w:val="2"/>
        </w:numPr>
        <w:spacing w:line="173" w:lineRule="atLeast"/>
        <w:ind w:left="390" w:hanging="363"/>
        <w:rPr>
          <w:rFonts w:ascii="Verdana" w:eastAsia="Verdana" w:hAnsi="Verdana" w:cs="Verdana"/>
          <w:sz w:val="17"/>
          <w:szCs w:val="17"/>
        </w:rPr>
      </w:pPr>
      <w:bookmarkStart w:id="16" w:name="div_69"/>
      <w:r>
        <w:rPr>
          <w:rFonts w:ascii="Verdana" w:eastAsia="Verdana" w:hAnsi="Verdana" w:cs="Verdana"/>
          <w:sz w:val="17"/>
          <w:szCs w:val="17"/>
        </w:rPr>
        <w:t xml:space="preserve">Awarded a $2K </w:t>
      </w:r>
      <w:proofErr w:type="spellStart"/>
      <w:r>
        <w:rPr>
          <w:rFonts w:ascii="Verdana" w:eastAsia="Verdana" w:hAnsi="Verdana" w:cs="Verdana"/>
          <w:sz w:val="17"/>
          <w:szCs w:val="17"/>
        </w:rPr>
        <w:t>GoI</w:t>
      </w:r>
      <w:proofErr w:type="spellEnd"/>
      <w:r>
        <w:rPr>
          <w:rFonts w:ascii="Verdana" w:eastAsia="Verdana" w:hAnsi="Verdana" w:cs="Verdana"/>
          <w:sz w:val="17"/>
          <w:szCs w:val="17"/>
        </w:rPr>
        <w:t xml:space="preserve"> travel grant to speak at Cold Spring Harbor Labs, NY (1 of only 7 among 90+ selected grad students/postdocs), presenting alongside 10+ renowned scholars; was lead author on 4 out of 5 articles published</w:t>
      </w:r>
      <w:bookmarkEnd w:id="16"/>
    </w:p>
    <w:p w:rsidR="00CE0167" w:rsidRDefault="00000000">
      <w:pPr>
        <w:spacing w:line="87" w:lineRule="atLeast"/>
        <w:rPr>
          <w:rFonts w:ascii="Verdana" w:eastAsia="Verdana" w:hAnsi="Verdana" w:cs="Verdana"/>
          <w:sz w:val="9"/>
          <w:szCs w:val="9"/>
        </w:rPr>
      </w:pPr>
      <w:r>
        <w:rPr>
          <w:rFonts w:ascii="Verdana" w:eastAsia="Verdana" w:hAnsi="Verdana" w:cs="Verdana"/>
          <w:sz w:val="9"/>
          <w:szCs w:val="9"/>
        </w:rPr>
        <w:t> </w:t>
      </w:r>
    </w:p>
    <w:p w:rsidR="00CE0167" w:rsidRDefault="00000000">
      <w:pPr>
        <w:tabs>
          <w:tab w:val="right" w:pos="10770"/>
        </w:tabs>
        <w:spacing w:line="173" w:lineRule="atLeast"/>
        <w:rPr>
          <w:rStyle w:val="fs11fw6multi-line"/>
          <w:rFonts w:ascii="Verdana" w:eastAsia="Verdana" w:hAnsi="Verdana" w:cs="Verdana"/>
          <w:b/>
          <w:bCs/>
          <w:sz w:val="17"/>
          <w:szCs w:val="17"/>
        </w:rPr>
      </w:pPr>
      <w:bookmarkStart w:id="17" w:name="div_70"/>
      <w:r>
        <w:rPr>
          <w:rStyle w:val="fs11fw6overflow-hidden"/>
          <w:rFonts w:ascii="Verdana" w:eastAsia="Verdana" w:hAnsi="Verdana" w:cs="Verdana"/>
          <w:b/>
          <w:bCs/>
          <w:sz w:val="17"/>
          <w:szCs w:val="17"/>
        </w:rPr>
        <w:t>The Maharaja Sayajirao University of Baroda</w:t>
      </w:r>
      <w:bookmarkEnd w:id="17"/>
      <w:r>
        <w:rPr>
          <w:rStyle w:val="fs11fw6multi-line"/>
          <w:rFonts w:ascii="Verdana" w:eastAsia="Verdana" w:hAnsi="Verdana" w:cs="Verdana"/>
          <w:b/>
          <w:bCs/>
          <w:sz w:val="17"/>
          <w:szCs w:val="17"/>
        </w:rPr>
        <w:tab/>
      </w:r>
      <w:bookmarkStart w:id="18" w:name="div_73"/>
      <w:r>
        <w:rPr>
          <w:rStyle w:val="fs11fw6multi-lineoverflow-hidden"/>
          <w:rFonts w:ascii="Verdana" w:eastAsia="Verdana" w:hAnsi="Verdana" w:cs="Verdana"/>
          <w:b/>
          <w:bCs/>
          <w:sz w:val="17"/>
          <w:szCs w:val="17"/>
        </w:rPr>
        <w:t>Vadodara, India</w:t>
      </w:r>
      <w:bookmarkEnd w:id="18"/>
    </w:p>
    <w:p w:rsidR="00CE0167" w:rsidRDefault="00000000">
      <w:pPr>
        <w:tabs>
          <w:tab w:val="right" w:pos="10770"/>
        </w:tabs>
        <w:spacing w:line="173" w:lineRule="atLeast"/>
        <w:rPr>
          <w:rStyle w:val="fs11fw6text-right"/>
          <w:rFonts w:ascii="Verdana" w:eastAsia="Verdana" w:hAnsi="Verdana" w:cs="Verdana"/>
          <w:b/>
          <w:bCs/>
          <w:sz w:val="17"/>
          <w:szCs w:val="17"/>
        </w:rPr>
      </w:pPr>
      <w:bookmarkStart w:id="19" w:name="div_71"/>
      <w:r>
        <w:rPr>
          <w:rStyle w:val="fs11fw6overflow-hidden"/>
          <w:rFonts w:ascii="Verdana" w:eastAsia="Verdana" w:hAnsi="Verdana" w:cs="Verdana"/>
          <w:b/>
          <w:bCs/>
          <w:sz w:val="17"/>
          <w:szCs w:val="17"/>
        </w:rPr>
        <w:t>BSc, Physics</w:t>
      </w:r>
      <w:bookmarkEnd w:id="19"/>
      <w:r>
        <w:rPr>
          <w:rStyle w:val="fs11fw6text-right"/>
          <w:rFonts w:ascii="Verdana" w:eastAsia="Verdana" w:hAnsi="Verdana" w:cs="Verdana"/>
          <w:b/>
          <w:bCs/>
          <w:sz w:val="17"/>
          <w:szCs w:val="17"/>
        </w:rPr>
        <w:tab/>
      </w:r>
      <w:bookmarkStart w:id="20" w:name="div_72"/>
      <w:r w:rsidR="00754291">
        <w:rPr>
          <w:rStyle w:val="fs11fw6text-rightoverflow-hidden"/>
          <w:rFonts w:ascii="Verdana" w:eastAsia="Verdana" w:hAnsi="Verdana" w:cs="Verdana"/>
          <w:b/>
          <w:bCs/>
          <w:sz w:val="17"/>
          <w:szCs w:val="17"/>
        </w:rPr>
        <w:t>2010 -</w:t>
      </w:r>
      <w:r>
        <w:rPr>
          <w:rStyle w:val="fs11fw6text-rightoverflow-hidden"/>
          <w:rFonts w:ascii="Verdana" w:eastAsia="Verdana" w:hAnsi="Verdana" w:cs="Verdana"/>
          <w:b/>
          <w:bCs/>
          <w:sz w:val="17"/>
          <w:szCs w:val="17"/>
        </w:rPr>
        <w:t xml:space="preserve"> 2013</w:t>
      </w:r>
      <w:bookmarkEnd w:id="20"/>
    </w:p>
    <w:p w:rsidR="00CE0167" w:rsidRDefault="00000000">
      <w:pPr>
        <w:numPr>
          <w:ilvl w:val="0"/>
          <w:numId w:val="3"/>
        </w:numPr>
        <w:spacing w:line="173" w:lineRule="atLeast"/>
        <w:ind w:left="390" w:hanging="363"/>
        <w:rPr>
          <w:rFonts w:ascii="Verdana" w:eastAsia="Verdana" w:hAnsi="Verdana" w:cs="Verdana"/>
          <w:sz w:val="17"/>
          <w:szCs w:val="17"/>
        </w:rPr>
      </w:pPr>
      <w:bookmarkStart w:id="21" w:name="div_74"/>
      <w:r>
        <w:rPr>
          <w:rFonts w:ascii="Verdana" w:eastAsia="Verdana" w:hAnsi="Verdana" w:cs="Verdana"/>
          <w:sz w:val="17"/>
          <w:szCs w:val="17"/>
        </w:rPr>
        <w:t>Ranked amongst top 10 in graduating class of 120+ students</w:t>
      </w:r>
      <w:bookmarkEnd w:id="21"/>
    </w:p>
    <w:p w:rsidR="00CE0167" w:rsidRDefault="00000000">
      <w:pPr>
        <w:numPr>
          <w:ilvl w:val="0"/>
          <w:numId w:val="3"/>
        </w:numPr>
        <w:spacing w:line="173" w:lineRule="atLeast"/>
        <w:ind w:left="390" w:hanging="363"/>
        <w:rPr>
          <w:rFonts w:ascii="Verdana" w:eastAsia="Verdana" w:hAnsi="Verdana" w:cs="Verdana"/>
          <w:sz w:val="17"/>
          <w:szCs w:val="17"/>
        </w:rPr>
      </w:pPr>
      <w:bookmarkStart w:id="22" w:name="div_75"/>
      <w:r>
        <w:rPr>
          <w:rFonts w:ascii="Verdana" w:eastAsia="Verdana" w:hAnsi="Verdana" w:cs="Verdana"/>
          <w:sz w:val="17"/>
          <w:szCs w:val="17"/>
        </w:rPr>
        <w:t>Won first prize (out of 10K+ students) at a State Mathematics Olympiad in Gujarat, India</w:t>
      </w:r>
      <w:bookmarkEnd w:id="22"/>
    </w:p>
    <w:p w:rsidR="00CE0167" w:rsidRDefault="00000000">
      <w:pPr>
        <w:spacing w:line="87" w:lineRule="atLeast"/>
        <w:rPr>
          <w:rFonts w:ascii="Verdana" w:eastAsia="Verdana" w:hAnsi="Verdana" w:cs="Verdana"/>
          <w:sz w:val="9"/>
          <w:szCs w:val="9"/>
        </w:rPr>
      </w:pPr>
      <w:r>
        <w:rPr>
          <w:rFonts w:ascii="Verdana" w:eastAsia="Verdana" w:hAnsi="Verdana" w:cs="Verdana"/>
          <w:sz w:val="9"/>
          <w:szCs w:val="9"/>
        </w:rPr>
        <w:t> </w:t>
      </w:r>
    </w:p>
    <w:p w:rsidR="00CE0167" w:rsidRDefault="00000000">
      <w:pPr>
        <w:spacing w:line="205" w:lineRule="atLeast"/>
        <w:jc w:val="center"/>
        <w:rPr>
          <w:rFonts w:ascii="Verdana" w:eastAsia="Verdana" w:hAnsi="Verdana" w:cs="Verdana"/>
          <w:b/>
          <w:bCs/>
          <w:caps/>
          <w:sz w:val="20"/>
          <w:szCs w:val="20"/>
        </w:rPr>
      </w:pPr>
      <w:bookmarkStart w:id="23" w:name="434758918542868"/>
      <w:r>
        <w:rPr>
          <w:rFonts w:ascii="Verdana" w:eastAsia="Verdana" w:hAnsi="Verdana" w:cs="Verdana"/>
          <w:b/>
          <w:bCs/>
          <w:caps/>
          <w:sz w:val="20"/>
          <w:szCs w:val="20"/>
        </w:rPr>
        <w:t>experience</w:t>
      </w:r>
      <w:bookmarkEnd w:id="23"/>
    </w:p>
    <w:p w:rsidR="00CE0167" w:rsidRDefault="00CE0167">
      <w:pPr>
        <w:spacing w:line="87" w:lineRule="atLeast"/>
        <w:rPr>
          <w:rFonts w:ascii="Verdana" w:eastAsia="Verdana" w:hAnsi="Verdana" w:cs="Verdana"/>
          <w:sz w:val="9"/>
          <w:szCs w:val="9"/>
        </w:rPr>
      </w:pPr>
    </w:p>
    <w:p w:rsidR="00CE0167" w:rsidRDefault="00000000">
      <w:pPr>
        <w:tabs>
          <w:tab w:val="right" w:pos="10770"/>
        </w:tabs>
        <w:spacing w:line="173" w:lineRule="atLeast"/>
        <w:rPr>
          <w:rStyle w:val="fs11fw6multi-line"/>
          <w:rFonts w:ascii="Verdana" w:eastAsia="Verdana" w:hAnsi="Verdana" w:cs="Verdana"/>
          <w:b/>
          <w:bCs/>
          <w:sz w:val="17"/>
          <w:szCs w:val="17"/>
        </w:rPr>
      </w:pPr>
      <w:bookmarkStart w:id="24" w:name="div_48"/>
      <w:r>
        <w:rPr>
          <w:rStyle w:val="fs11fw6overflow-hidden"/>
          <w:rFonts w:ascii="Verdana" w:eastAsia="Verdana" w:hAnsi="Verdana" w:cs="Verdana"/>
          <w:b/>
          <w:bCs/>
          <w:sz w:val="17"/>
          <w:szCs w:val="17"/>
        </w:rPr>
        <w:t>Harvard Medical School and Massachusetts General Hospital</w:t>
      </w:r>
      <w:bookmarkEnd w:id="24"/>
      <w:r>
        <w:rPr>
          <w:rStyle w:val="fs11fw6multi-line"/>
          <w:rFonts w:ascii="Verdana" w:eastAsia="Verdana" w:hAnsi="Verdana" w:cs="Verdana"/>
          <w:b/>
          <w:bCs/>
          <w:sz w:val="17"/>
          <w:szCs w:val="17"/>
        </w:rPr>
        <w:tab/>
      </w:r>
      <w:bookmarkStart w:id="25" w:name="div_50"/>
      <w:r>
        <w:rPr>
          <w:rStyle w:val="fs11fw6multi-lineoverflow-hidden"/>
          <w:rFonts w:ascii="Verdana" w:eastAsia="Verdana" w:hAnsi="Verdana" w:cs="Verdana"/>
          <w:b/>
          <w:bCs/>
          <w:sz w:val="17"/>
          <w:szCs w:val="17"/>
        </w:rPr>
        <w:t>Boston, USA</w:t>
      </w:r>
      <w:bookmarkEnd w:id="25"/>
    </w:p>
    <w:p w:rsidR="00CE0167" w:rsidRDefault="00000000">
      <w:pPr>
        <w:tabs>
          <w:tab w:val="right" w:pos="10770"/>
        </w:tabs>
        <w:spacing w:line="173" w:lineRule="atLeast"/>
        <w:rPr>
          <w:rStyle w:val="fs11fw6text-right"/>
          <w:rFonts w:ascii="Verdana" w:eastAsia="Verdana" w:hAnsi="Verdana" w:cs="Verdana"/>
          <w:b/>
          <w:bCs/>
          <w:sz w:val="17"/>
          <w:szCs w:val="17"/>
        </w:rPr>
      </w:pPr>
      <w:bookmarkStart w:id="26" w:name="div_47"/>
      <w:r>
        <w:rPr>
          <w:rStyle w:val="fs11fw6multi-lineoverflow-hidden"/>
          <w:rFonts w:ascii="Verdana" w:eastAsia="Verdana" w:hAnsi="Verdana" w:cs="Verdana"/>
          <w:b/>
          <w:bCs/>
          <w:sz w:val="17"/>
          <w:szCs w:val="17"/>
        </w:rPr>
        <w:t>Postdoctoral Fellow</w:t>
      </w:r>
      <w:bookmarkEnd w:id="26"/>
      <w:r>
        <w:rPr>
          <w:rStyle w:val="fs11fw6text-right"/>
          <w:rFonts w:ascii="Verdana" w:eastAsia="Verdana" w:hAnsi="Verdana" w:cs="Verdana"/>
          <w:b/>
          <w:bCs/>
          <w:sz w:val="17"/>
          <w:szCs w:val="17"/>
        </w:rPr>
        <w:tab/>
      </w:r>
      <w:bookmarkStart w:id="27" w:name="div_49"/>
      <w:r>
        <w:rPr>
          <w:rStyle w:val="fs11fw6text-rightoverflow-hidden"/>
          <w:rFonts w:ascii="Verdana" w:eastAsia="Verdana" w:hAnsi="Verdana" w:cs="Verdana"/>
          <w:b/>
          <w:bCs/>
          <w:sz w:val="17"/>
          <w:szCs w:val="17"/>
        </w:rPr>
        <w:t xml:space="preserve">2023 - </w:t>
      </w:r>
      <w:bookmarkEnd w:id="27"/>
      <w:r w:rsidR="00754291">
        <w:rPr>
          <w:rStyle w:val="fs11fw6text-rightoverflow-hidden"/>
          <w:rFonts w:ascii="Verdana" w:eastAsia="Verdana" w:hAnsi="Verdana" w:cs="Verdana"/>
          <w:b/>
          <w:bCs/>
          <w:sz w:val="17"/>
          <w:szCs w:val="17"/>
        </w:rPr>
        <w:t>2026</w:t>
      </w:r>
    </w:p>
    <w:p w:rsidR="00CE0167" w:rsidRDefault="00000000">
      <w:pPr>
        <w:numPr>
          <w:ilvl w:val="0"/>
          <w:numId w:val="4"/>
        </w:numPr>
        <w:spacing w:line="173" w:lineRule="atLeast"/>
        <w:ind w:left="390" w:hanging="363"/>
        <w:rPr>
          <w:rFonts w:ascii="Verdana" w:eastAsia="Verdana" w:hAnsi="Verdana" w:cs="Verdana"/>
          <w:sz w:val="17"/>
          <w:szCs w:val="17"/>
        </w:rPr>
      </w:pPr>
      <w:bookmarkStart w:id="28" w:name="div_52"/>
      <w:r>
        <w:rPr>
          <w:rFonts w:ascii="Verdana" w:eastAsia="Verdana" w:hAnsi="Verdana" w:cs="Verdana"/>
          <w:sz w:val="17"/>
          <w:szCs w:val="17"/>
        </w:rPr>
        <w:t>Le</w:t>
      </w:r>
      <w:r w:rsidR="0047409D">
        <w:rPr>
          <w:rFonts w:ascii="Verdana" w:eastAsia="Verdana" w:hAnsi="Verdana" w:cs="Verdana"/>
          <w:sz w:val="17"/>
          <w:szCs w:val="17"/>
        </w:rPr>
        <w:t>d</w:t>
      </w:r>
      <w:r>
        <w:rPr>
          <w:rFonts w:ascii="Verdana" w:eastAsia="Verdana" w:hAnsi="Verdana" w:cs="Verdana"/>
          <w:sz w:val="17"/>
          <w:szCs w:val="17"/>
        </w:rPr>
        <w:t xml:space="preserve"> a 3-person team to execute a $3M collaboration between MGH and the Broad Institute to study prenatal stress effects on offspring health under Biology of Adversity Project (potential impact: 5M pregnancies per year in the US)</w:t>
      </w:r>
      <w:bookmarkEnd w:id="28"/>
    </w:p>
    <w:p w:rsidR="00CE0167" w:rsidRDefault="00000000">
      <w:pPr>
        <w:numPr>
          <w:ilvl w:val="0"/>
          <w:numId w:val="4"/>
        </w:numPr>
        <w:spacing w:line="173" w:lineRule="atLeast"/>
        <w:ind w:left="390" w:hanging="363"/>
        <w:rPr>
          <w:rFonts w:ascii="Verdana" w:eastAsia="Verdana" w:hAnsi="Verdana" w:cs="Verdana"/>
          <w:sz w:val="17"/>
          <w:szCs w:val="17"/>
        </w:rPr>
      </w:pPr>
      <w:bookmarkStart w:id="29" w:name="div_53"/>
      <w:r>
        <w:rPr>
          <w:rFonts w:ascii="Verdana" w:eastAsia="Verdana" w:hAnsi="Verdana" w:cs="Verdana"/>
          <w:sz w:val="17"/>
          <w:szCs w:val="17"/>
        </w:rPr>
        <w:t>Published 3 articles (2 lead-author) on miRNAs in immune disorders in top journals (combined impact factor of ~45)</w:t>
      </w:r>
      <w:bookmarkEnd w:id="29"/>
    </w:p>
    <w:p w:rsidR="00CE0167" w:rsidRDefault="00000000">
      <w:pPr>
        <w:spacing w:line="87" w:lineRule="atLeast"/>
        <w:rPr>
          <w:rFonts w:ascii="Verdana" w:eastAsia="Verdana" w:hAnsi="Verdana" w:cs="Verdana"/>
          <w:sz w:val="9"/>
          <w:szCs w:val="9"/>
        </w:rPr>
      </w:pPr>
      <w:r>
        <w:rPr>
          <w:rFonts w:ascii="Verdana" w:eastAsia="Verdana" w:hAnsi="Verdana" w:cs="Verdana"/>
          <w:sz w:val="9"/>
          <w:szCs w:val="9"/>
        </w:rPr>
        <w:t> </w:t>
      </w:r>
    </w:p>
    <w:p w:rsidR="00CE0167" w:rsidRDefault="00000000">
      <w:pPr>
        <w:tabs>
          <w:tab w:val="right" w:pos="10770"/>
        </w:tabs>
        <w:spacing w:line="173" w:lineRule="atLeast"/>
        <w:rPr>
          <w:rStyle w:val="fs11fw6multi-line"/>
          <w:rFonts w:ascii="Verdana" w:eastAsia="Verdana" w:hAnsi="Verdana" w:cs="Verdana"/>
          <w:b/>
          <w:bCs/>
          <w:sz w:val="17"/>
          <w:szCs w:val="17"/>
        </w:rPr>
      </w:pPr>
      <w:bookmarkStart w:id="30" w:name="div_56"/>
      <w:r>
        <w:rPr>
          <w:rStyle w:val="fs11fw6overflow-hidden"/>
          <w:rFonts w:ascii="Verdana" w:eastAsia="Verdana" w:hAnsi="Verdana" w:cs="Verdana"/>
          <w:b/>
          <w:bCs/>
          <w:sz w:val="17"/>
          <w:szCs w:val="17"/>
        </w:rPr>
        <w:t>Indian School of Business (ISB)</w:t>
      </w:r>
      <w:bookmarkEnd w:id="30"/>
      <w:r>
        <w:rPr>
          <w:rStyle w:val="fs11fw6multi-line"/>
          <w:rFonts w:ascii="Verdana" w:eastAsia="Verdana" w:hAnsi="Verdana" w:cs="Verdana"/>
          <w:b/>
          <w:bCs/>
          <w:sz w:val="17"/>
          <w:szCs w:val="17"/>
        </w:rPr>
        <w:tab/>
      </w:r>
      <w:bookmarkStart w:id="31" w:name="div_58"/>
      <w:r>
        <w:rPr>
          <w:rStyle w:val="fs11fw6multi-lineoverflow-hidden"/>
          <w:rFonts w:ascii="Verdana" w:eastAsia="Verdana" w:hAnsi="Verdana" w:cs="Verdana"/>
          <w:b/>
          <w:bCs/>
          <w:sz w:val="17"/>
          <w:szCs w:val="17"/>
        </w:rPr>
        <w:t>Hyderabad, India</w:t>
      </w:r>
      <w:bookmarkEnd w:id="31"/>
    </w:p>
    <w:p w:rsidR="00CE0167" w:rsidRDefault="00000000">
      <w:pPr>
        <w:tabs>
          <w:tab w:val="right" w:pos="10770"/>
        </w:tabs>
        <w:spacing w:line="173" w:lineRule="atLeast"/>
        <w:rPr>
          <w:rStyle w:val="fs11fw6text-right"/>
          <w:rFonts w:ascii="Verdana" w:eastAsia="Verdana" w:hAnsi="Verdana" w:cs="Verdana"/>
          <w:b/>
          <w:bCs/>
          <w:sz w:val="17"/>
          <w:szCs w:val="17"/>
        </w:rPr>
      </w:pPr>
      <w:bookmarkStart w:id="32" w:name="div_55"/>
      <w:r>
        <w:rPr>
          <w:rStyle w:val="fs11fw6multi-lineoverflow-hidden"/>
          <w:rFonts w:ascii="Verdana" w:eastAsia="Verdana" w:hAnsi="Verdana" w:cs="Verdana"/>
          <w:b/>
          <w:bCs/>
          <w:sz w:val="17"/>
          <w:szCs w:val="17"/>
        </w:rPr>
        <w:t xml:space="preserve">Research Associate / </w:t>
      </w:r>
      <w:proofErr w:type="spellStart"/>
      <w:r>
        <w:rPr>
          <w:rStyle w:val="fs11fw6multi-lineoverflow-hidden"/>
          <w:rFonts w:ascii="Verdana" w:eastAsia="Verdana" w:hAnsi="Verdana" w:cs="Verdana"/>
          <w:b/>
          <w:bCs/>
          <w:sz w:val="17"/>
          <w:szCs w:val="17"/>
        </w:rPr>
        <w:t>Nlp</w:t>
      </w:r>
      <w:proofErr w:type="spellEnd"/>
      <w:r>
        <w:rPr>
          <w:rStyle w:val="fs11fw6multi-lineoverflow-hidden"/>
          <w:rFonts w:ascii="Verdana" w:eastAsia="Verdana" w:hAnsi="Verdana" w:cs="Verdana"/>
          <w:b/>
          <w:bCs/>
          <w:sz w:val="17"/>
          <w:szCs w:val="17"/>
        </w:rPr>
        <w:t xml:space="preserve"> Specialist</w:t>
      </w:r>
      <w:bookmarkEnd w:id="32"/>
      <w:r>
        <w:rPr>
          <w:rStyle w:val="fs11fw6text-right"/>
          <w:rFonts w:ascii="Verdana" w:eastAsia="Verdana" w:hAnsi="Verdana" w:cs="Verdana"/>
          <w:b/>
          <w:bCs/>
          <w:sz w:val="17"/>
          <w:szCs w:val="17"/>
        </w:rPr>
        <w:tab/>
      </w:r>
      <w:bookmarkStart w:id="33" w:name="div_57"/>
      <w:r>
        <w:rPr>
          <w:rStyle w:val="fs11fw6text-rightoverflow-hidden"/>
          <w:rFonts w:ascii="Verdana" w:eastAsia="Verdana" w:hAnsi="Verdana" w:cs="Verdana"/>
          <w:b/>
          <w:bCs/>
          <w:sz w:val="17"/>
          <w:szCs w:val="17"/>
        </w:rPr>
        <w:t>2021 - 2023</w:t>
      </w:r>
      <w:bookmarkEnd w:id="33"/>
    </w:p>
    <w:p w:rsidR="00CE0167" w:rsidRDefault="00000000">
      <w:pPr>
        <w:numPr>
          <w:ilvl w:val="0"/>
          <w:numId w:val="5"/>
        </w:numPr>
        <w:spacing w:line="173" w:lineRule="atLeast"/>
        <w:ind w:left="390" w:hanging="363"/>
        <w:rPr>
          <w:rFonts w:ascii="Verdana" w:eastAsia="Verdana" w:hAnsi="Verdana" w:cs="Verdana"/>
          <w:sz w:val="17"/>
          <w:szCs w:val="17"/>
        </w:rPr>
      </w:pPr>
      <w:bookmarkStart w:id="34" w:name="div_60"/>
      <w:r>
        <w:rPr>
          <w:rFonts w:ascii="Verdana" w:eastAsia="Verdana" w:hAnsi="Verdana" w:cs="Verdana"/>
          <w:sz w:val="17"/>
          <w:szCs w:val="17"/>
        </w:rPr>
        <w:t>Authored an idea piece in Forbes India outlining strategies to strengthen organizational innovation capabilities</w:t>
      </w:r>
      <w:bookmarkEnd w:id="34"/>
    </w:p>
    <w:p w:rsidR="00CE0167" w:rsidRDefault="00000000">
      <w:pPr>
        <w:numPr>
          <w:ilvl w:val="0"/>
          <w:numId w:val="5"/>
        </w:numPr>
        <w:spacing w:line="173" w:lineRule="atLeast"/>
        <w:ind w:left="390" w:hanging="363"/>
        <w:rPr>
          <w:rFonts w:ascii="Verdana" w:eastAsia="Verdana" w:hAnsi="Verdana" w:cs="Verdana"/>
          <w:sz w:val="17"/>
          <w:szCs w:val="17"/>
        </w:rPr>
      </w:pPr>
      <w:bookmarkStart w:id="35" w:name="div_61"/>
      <w:r>
        <w:rPr>
          <w:rFonts w:ascii="Verdana" w:eastAsia="Verdana" w:hAnsi="Verdana" w:cs="Verdana"/>
          <w:sz w:val="17"/>
          <w:szCs w:val="17"/>
        </w:rPr>
        <w:t>Developed a Corporate Innovation Quotient using NLP and ML to rank 3,000+ publicly traded firms in India-formed basis of a $100K/year certificate program in innovation for mid-career executives</w:t>
      </w:r>
      <w:bookmarkEnd w:id="35"/>
    </w:p>
    <w:p w:rsidR="00CE0167" w:rsidRDefault="00000000">
      <w:pPr>
        <w:numPr>
          <w:ilvl w:val="0"/>
          <w:numId w:val="5"/>
        </w:numPr>
        <w:spacing w:line="173" w:lineRule="atLeast"/>
        <w:ind w:left="390" w:hanging="363"/>
        <w:rPr>
          <w:rFonts w:ascii="Verdana" w:eastAsia="Verdana" w:hAnsi="Verdana" w:cs="Verdana"/>
          <w:sz w:val="17"/>
          <w:szCs w:val="17"/>
        </w:rPr>
      </w:pPr>
      <w:bookmarkStart w:id="36" w:name="div_62"/>
      <w:r>
        <w:rPr>
          <w:rFonts w:ascii="Verdana" w:eastAsia="Verdana" w:hAnsi="Verdana" w:cs="Verdana"/>
          <w:sz w:val="17"/>
          <w:szCs w:val="17"/>
        </w:rPr>
        <w:t>Awarded the prestigious Institute of Excellence fellowship at the Indian Institute of Science (acceptance &lt;2.5%)</w:t>
      </w:r>
      <w:bookmarkEnd w:id="36"/>
    </w:p>
    <w:p w:rsidR="00CE0167" w:rsidRDefault="00000000">
      <w:pPr>
        <w:spacing w:line="87" w:lineRule="atLeast"/>
        <w:rPr>
          <w:rFonts w:ascii="Verdana" w:eastAsia="Verdana" w:hAnsi="Verdana" w:cs="Verdana"/>
          <w:sz w:val="9"/>
          <w:szCs w:val="9"/>
        </w:rPr>
      </w:pPr>
      <w:r>
        <w:rPr>
          <w:rFonts w:ascii="Verdana" w:eastAsia="Verdana" w:hAnsi="Verdana" w:cs="Verdana"/>
          <w:sz w:val="9"/>
          <w:szCs w:val="9"/>
        </w:rPr>
        <w:t> </w:t>
      </w:r>
    </w:p>
    <w:p w:rsidR="00CE0167" w:rsidRDefault="00000000">
      <w:pPr>
        <w:spacing w:line="205" w:lineRule="atLeast"/>
        <w:jc w:val="center"/>
        <w:rPr>
          <w:rFonts w:ascii="Verdana" w:eastAsia="Verdana" w:hAnsi="Verdana" w:cs="Verdana"/>
          <w:b/>
          <w:bCs/>
          <w:caps/>
          <w:sz w:val="20"/>
          <w:szCs w:val="20"/>
        </w:rPr>
      </w:pPr>
      <w:bookmarkStart w:id="37" w:name="524302153594089"/>
      <w:r>
        <w:rPr>
          <w:rFonts w:ascii="Verdana" w:eastAsia="Verdana" w:hAnsi="Verdana" w:cs="Verdana"/>
          <w:b/>
          <w:bCs/>
          <w:caps/>
          <w:sz w:val="20"/>
          <w:szCs w:val="20"/>
        </w:rPr>
        <w:t>leadership experience</w:t>
      </w:r>
      <w:bookmarkEnd w:id="37"/>
    </w:p>
    <w:p w:rsidR="00CE0167" w:rsidRDefault="00CE0167">
      <w:pPr>
        <w:spacing w:line="87" w:lineRule="atLeast"/>
        <w:rPr>
          <w:rFonts w:ascii="Verdana" w:eastAsia="Verdana" w:hAnsi="Verdana" w:cs="Verdana"/>
          <w:sz w:val="9"/>
          <w:szCs w:val="9"/>
        </w:rPr>
      </w:pPr>
    </w:p>
    <w:p w:rsidR="00CE0167" w:rsidRDefault="00000000">
      <w:pPr>
        <w:tabs>
          <w:tab w:val="right" w:pos="10770"/>
        </w:tabs>
        <w:spacing w:line="173" w:lineRule="atLeast"/>
        <w:rPr>
          <w:rStyle w:val="fs11fw6multi-line"/>
          <w:rFonts w:ascii="Verdana" w:eastAsia="Verdana" w:hAnsi="Verdana" w:cs="Verdana"/>
          <w:b/>
          <w:bCs/>
          <w:sz w:val="17"/>
          <w:szCs w:val="17"/>
        </w:rPr>
      </w:pPr>
      <w:bookmarkStart w:id="38" w:name="div_19"/>
      <w:r>
        <w:rPr>
          <w:rStyle w:val="fs11fw6overflow-hidden"/>
          <w:rFonts w:ascii="Verdana" w:eastAsia="Verdana" w:hAnsi="Verdana" w:cs="Verdana"/>
          <w:b/>
          <w:bCs/>
          <w:sz w:val="17"/>
          <w:szCs w:val="17"/>
        </w:rPr>
        <w:t>Community Consulting Teams of Boston (CCT Boston)</w:t>
      </w:r>
      <w:bookmarkEnd w:id="38"/>
      <w:r>
        <w:rPr>
          <w:rStyle w:val="fs11fw6multi-line"/>
          <w:rFonts w:ascii="Verdana" w:eastAsia="Verdana" w:hAnsi="Verdana" w:cs="Verdana"/>
          <w:b/>
          <w:bCs/>
          <w:sz w:val="17"/>
          <w:szCs w:val="17"/>
        </w:rPr>
        <w:tab/>
      </w:r>
      <w:bookmarkStart w:id="39" w:name="div_21"/>
      <w:r>
        <w:rPr>
          <w:rStyle w:val="fs11fw6multi-lineoverflow-hidden"/>
          <w:rFonts w:ascii="Verdana" w:eastAsia="Verdana" w:hAnsi="Verdana" w:cs="Verdana"/>
          <w:b/>
          <w:bCs/>
          <w:sz w:val="17"/>
          <w:szCs w:val="17"/>
        </w:rPr>
        <w:t>Boston, USA</w:t>
      </w:r>
      <w:bookmarkEnd w:id="39"/>
    </w:p>
    <w:p w:rsidR="00CE0167" w:rsidRDefault="00000000">
      <w:pPr>
        <w:tabs>
          <w:tab w:val="right" w:pos="10770"/>
        </w:tabs>
        <w:spacing w:line="173" w:lineRule="atLeast"/>
        <w:rPr>
          <w:rStyle w:val="fs11fw6text-right"/>
          <w:rFonts w:ascii="Verdana" w:eastAsia="Verdana" w:hAnsi="Verdana" w:cs="Verdana"/>
          <w:b/>
          <w:bCs/>
          <w:sz w:val="17"/>
          <w:szCs w:val="17"/>
        </w:rPr>
      </w:pPr>
      <w:bookmarkStart w:id="40" w:name="div_18"/>
      <w:r>
        <w:rPr>
          <w:rStyle w:val="fs11fw6multi-lineoverflow-hidden"/>
          <w:rFonts w:ascii="Verdana" w:eastAsia="Verdana" w:hAnsi="Verdana" w:cs="Verdana"/>
          <w:b/>
          <w:bCs/>
          <w:sz w:val="17"/>
          <w:szCs w:val="17"/>
        </w:rPr>
        <w:t>Project Leader</w:t>
      </w:r>
      <w:bookmarkEnd w:id="40"/>
      <w:r>
        <w:rPr>
          <w:rStyle w:val="fs11fw6text-right"/>
          <w:rFonts w:ascii="Verdana" w:eastAsia="Verdana" w:hAnsi="Verdana" w:cs="Verdana"/>
          <w:b/>
          <w:bCs/>
          <w:sz w:val="17"/>
          <w:szCs w:val="17"/>
        </w:rPr>
        <w:tab/>
      </w:r>
      <w:bookmarkStart w:id="41" w:name="div_20"/>
      <w:r>
        <w:rPr>
          <w:rStyle w:val="fs11fw6text-rightoverflow-hidden"/>
          <w:rFonts w:ascii="Verdana" w:eastAsia="Verdana" w:hAnsi="Verdana" w:cs="Verdana"/>
          <w:b/>
          <w:bCs/>
          <w:sz w:val="17"/>
          <w:szCs w:val="17"/>
        </w:rPr>
        <w:t xml:space="preserve">2025 </w:t>
      </w:r>
      <w:r w:rsidR="00CD4D7E">
        <w:rPr>
          <w:rStyle w:val="fs11fw6text-rightoverflow-hidden"/>
          <w:rFonts w:ascii="Verdana" w:eastAsia="Verdana" w:hAnsi="Verdana" w:cs="Verdana"/>
          <w:b/>
          <w:bCs/>
          <w:sz w:val="17"/>
          <w:szCs w:val="17"/>
        </w:rPr>
        <w:t>–</w:t>
      </w:r>
      <w:r>
        <w:rPr>
          <w:rStyle w:val="fs11fw6text-rightoverflow-hidden"/>
          <w:rFonts w:ascii="Verdana" w:eastAsia="Verdana" w:hAnsi="Verdana" w:cs="Verdana"/>
          <w:b/>
          <w:bCs/>
          <w:sz w:val="17"/>
          <w:szCs w:val="17"/>
        </w:rPr>
        <w:t xml:space="preserve"> </w:t>
      </w:r>
      <w:bookmarkEnd w:id="41"/>
      <w:r w:rsidR="00CD4D7E">
        <w:rPr>
          <w:rStyle w:val="fs11fw6text-rightoverflow-hidden"/>
          <w:rFonts w:ascii="Verdana" w:eastAsia="Verdana" w:hAnsi="Verdana" w:cs="Verdana"/>
          <w:b/>
          <w:bCs/>
          <w:sz w:val="17"/>
          <w:szCs w:val="17"/>
        </w:rPr>
        <w:t>2026</w:t>
      </w:r>
    </w:p>
    <w:p w:rsidR="00CE0167" w:rsidRDefault="00000000">
      <w:pPr>
        <w:numPr>
          <w:ilvl w:val="0"/>
          <w:numId w:val="6"/>
        </w:numPr>
        <w:spacing w:line="173" w:lineRule="atLeast"/>
        <w:ind w:left="390" w:hanging="363"/>
        <w:rPr>
          <w:rFonts w:ascii="Verdana" w:eastAsia="Verdana" w:hAnsi="Verdana" w:cs="Verdana"/>
          <w:sz w:val="17"/>
          <w:szCs w:val="17"/>
        </w:rPr>
      </w:pPr>
      <w:bookmarkStart w:id="42" w:name="div_23"/>
      <w:r>
        <w:rPr>
          <w:rFonts w:ascii="Verdana" w:eastAsia="Verdana" w:hAnsi="Verdana" w:cs="Verdana"/>
          <w:sz w:val="17"/>
          <w:szCs w:val="17"/>
        </w:rPr>
        <w:t>Le</w:t>
      </w:r>
      <w:r w:rsidR="0047409D">
        <w:rPr>
          <w:rFonts w:ascii="Verdana" w:eastAsia="Verdana" w:hAnsi="Verdana" w:cs="Verdana"/>
          <w:sz w:val="17"/>
          <w:szCs w:val="17"/>
        </w:rPr>
        <w:t>d</w:t>
      </w:r>
      <w:r>
        <w:rPr>
          <w:rFonts w:ascii="Verdana" w:eastAsia="Verdana" w:hAnsi="Verdana" w:cs="Verdana"/>
          <w:sz w:val="17"/>
          <w:szCs w:val="17"/>
        </w:rPr>
        <w:t xml:space="preserve"> a 7-member team advising a sustainability nonprofit to expand earned-revenue growth streams</w:t>
      </w:r>
      <w:bookmarkEnd w:id="42"/>
    </w:p>
    <w:p w:rsidR="00CE0167" w:rsidRDefault="00000000">
      <w:pPr>
        <w:spacing w:line="87" w:lineRule="atLeast"/>
        <w:rPr>
          <w:rFonts w:ascii="Verdana" w:eastAsia="Verdana" w:hAnsi="Verdana" w:cs="Verdana"/>
          <w:sz w:val="9"/>
          <w:szCs w:val="9"/>
        </w:rPr>
      </w:pPr>
      <w:r>
        <w:rPr>
          <w:rFonts w:ascii="Verdana" w:eastAsia="Verdana" w:hAnsi="Verdana" w:cs="Verdana"/>
          <w:sz w:val="9"/>
          <w:szCs w:val="9"/>
        </w:rPr>
        <w:t> </w:t>
      </w:r>
    </w:p>
    <w:p w:rsidR="00CE0167" w:rsidRDefault="00000000">
      <w:pPr>
        <w:tabs>
          <w:tab w:val="right" w:pos="10770"/>
        </w:tabs>
        <w:spacing w:line="173" w:lineRule="atLeast"/>
        <w:rPr>
          <w:rStyle w:val="fs11fw6multi-line"/>
          <w:rFonts w:ascii="Verdana" w:eastAsia="Verdana" w:hAnsi="Verdana" w:cs="Verdana"/>
          <w:b/>
          <w:bCs/>
          <w:sz w:val="17"/>
          <w:szCs w:val="17"/>
        </w:rPr>
      </w:pPr>
      <w:bookmarkStart w:id="43" w:name="div_12"/>
      <w:r>
        <w:rPr>
          <w:rStyle w:val="fs11fw6overflow-hidden"/>
          <w:rFonts w:ascii="Verdana" w:eastAsia="Verdana" w:hAnsi="Verdana" w:cs="Verdana"/>
          <w:b/>
          <w:bCs/>
          <w:sz w:val="17"/>
          <w:szCs w:val="17"/>
        </w:rPr>
        <w:t>Community Consulting Teams of Boston (CCT Boston)</w:t>
      </w:r>
      <w:bookmarkEnd w:id="43"/>
      <w:r>
        <w:rPr>
          <w:rStyle w:val="fs11fw6multi-line"/>
          <w:rFonts w:ascii="Verdana" w:eastAsia="Verdana" w:hAnsi="Verdana" w:cs="Verdana"/>
          <w:b/>
          <w:bCs/>
          <w:sz w:val="17"/>
          <w:szCs w:val="17"/>
        </w:rPr>
        <w:tab/>
      </w:r>
      <w:bookmarkStart w:id="44" w:name="div_14"/>
      <w:r>
        <w:rPr>
          <w:rStyle w:val="fs11fw6multi-lineoverflow-hidden"/>
          <w:rFonts w:ascii="Verdana" w:eastAsia="Verdana" w:hAnsi="Verdana" w:cs="Verdana"/>
          <w:b/>
          <w:bCs/>
          <w:sz w:val="17"/>
          <w:szCs w:val="17"/>
        </w:rPr>
        <w:t>Boston, USA</w:t>
      </w:r>
      <w:bookmarkEnd w:id="44"/>
    </w:p>
    <w:p w:rsidR="00CE0167" w:rsidRDefault="00000000">
      <w:pPr>
        <w:tabs>
          <w:tab w:val="right" w:pos="10770"/>
        </w:tabs>
        <w:spacing w:line="173" w:lineRule="atLeast"/>
        <w:rPr>
          <w:rStyle w:val="fs11fw6text-right"/>
          <w:rFonts w:ascii="Verdana" w:eastAsia="Verdana" w:hAnsi="Verdana" w:cs="Verdana"/>
          <w:b/>
          <w:bCs/>
          <w:sz w:val="17"/>
          <w:szCs w:val="17"/>
        </w:rPr>
      </w:pPr>
      <w:bookmarkStart w:id="45" w:name="div_11"/>
      <w:r>
        <w:rPr>
          <w:rStyle w:val="fs11fw6multi-lineoverflow-hidden"/>
          <w:rFonts w:ascii="Verdana" w:eastAsia="Verdana" w:hAnsi="Verdana" w:cs="Verdana"/>
          <w:b/>
          <w:bCs/>
          <w:sz w:val="17"/>
          <w:szCs w:val="17"/>
        </w:rPr>
        <w:t>Strategy Consultant</w:t>
      </w:r>
      <w:bookmarkEnd w:id="45"/>
      <w:r>
        <w:rPr>
          <w:rStyle w:val="fs11fw6text-right"/>
          <w:rFonts w:ascii="Verdana" w:eastAsia="Verdana" w:hAnsi="Verdana" w:cs="Verdana"/>
          <w:b/>
          <w:bCs/>
          <w:sz w:val="17"/>
          <w:szCs w:val="17"/>
        </w:rPr>
        <w:tab/>
      </w:r>
      <w:bookmarkStart w:id="46" w:name="div_13"/>
      <w:r>
        <w:rPr>
          <w:rStyle w:val="fs11fw6text-rightoverflow-hidden"/>
          <w:rFonts w:ascii="Verdana" w:eastAsia="Verdana" w:hAnsi="Verdana" w:cs="Verdana"/>
          <w:b/>
          <w:bCs/>
          <w:sz w:val="17"/>
          <w:szCs w:val="17"/>
        </w:rPr>
        <w:t>2024 - 2025</w:t>
      </w:r>
      <w:bookmarkEnd w:id="46"/>
    </w:p>
    <w:p w:rsidR="00CE0167" w:rsidRDefault="00000000">
      <w:pPr>
        <w:numPr>
          <w:ilvl w:val="0"/>
          <w:numId w:val="7"/>
        </w:numPr>
        <w:spacing w:line="173" w:lineRule="atLeast"/>
        <w:ind w:left="390" w:hanging="363"/>
        <w:rPr>
          <w:rFonts w:ascii="Verdana" w:eastAsia="Verdana" w:hAnsi="Verdana" w:cs="Verdana"/>
          <w:sz w:val="17"/>
          <w:szCs w:val="17"/>
        </w:rPr>
      </w:pPr>
      <w:bookmarkStart w:id="47" w:name="div_16"/>
      <w:r>
        <w:rPr>
          <w:rFonts w:ascii="Verdana" w:eastAsia="Verdana" w:hAnsi="Verdana" w:cs="Verdana"/>
          <w:sz w:val="17"/>
          <w:szCs w:val="17"/>
        </w:rPr>
        <w:t>Developed strategy to increase revenue by 105% (to $1.5M) for local, non-profit music school by identifying language gaps, transportation, and outdated teaching methods as root causes for a 50% decline in enrollments</w:t>
      </w:r>
      <w:bookmarkEnd w:id="47"/>
    </w:p>
    <w:p w:rsidR="00CE0167" w:rsidRDefault="00000000">
      <w:pPr>
        <w:numPr>
          <w:ilvl w:val="0"/>
          <w:numId w:val="7"/>
        </w:numPr>
        <w:spacing w:line="173" w:lineRule="atLeast"/>
        <w:ind w:left="390" w:hanging="363"/>
        <w:rPr>
          <w:rFonts w:ascii="Verdana" w:eastAsia="Verdana" w:hAnsi="Verdana" w:cs="Verdana"/>
          <w:sz w:val="17"/>
          <w:szCs w:val="17"/>
        </w:rPr>
      </w:pPr>
      <w:bookmarkStart w:id="48" w:name="div_17"/>
      <w:r>
        <w:rPr>
          <w:rFonts w:ascii="Verdana" w:eastAsia="Verdana" w:hAnsi="Verdana" w:cs="Verdana"/>
          <w:sz w:val="17"/>
          <w:szCs w:val="17"/>
        </w:rPr>
        <w:t>Secured endorsement from Board and received invitation to join Board to support implementation</w:t>
      </w:r>
      <w:bookmarkEnd w:id="48"/>
    </w:p>
    <w:p w:rsidR="00CE0167" w:rsidRDefault="00000000">
      <w:pPr>
        <w:spacing w:line="87" w:lineRule="atLeast"/>
        <w:rPr>
          <w:rFonts w:ascii="Verdana" w:eastAsia="Verdana" w:hAnsi="Verdana" w:cs="Verdana"/>
          <w:sz w:val="9"/>
          <w:szCs w:val="9"/>
        </w:rPr>
      </w:pPr>
      <w:r>
        <w:rPr>
          <w:rFonts w:ascii="Verdana" w:eastAsia="Verdana" w:hAnsi="Verdana" w:cs="Verdana"/>
          <w:sz w:val="9"/>
          <w:szCs w:val="9"/>
        </w:rPr>
        <w:t> </w:t>
      </w:r>
    </w:p>
    <w:p w:rsidR="00CE0167" w:rsidRDefault="00000000">
      <w:pPr>
        <w:tabs>
          <w:tab w:val="right" w:pos="10770"/>
        </w:tabs>
        <w:spacing w:line="173" w:lineRule="atLeast"/>
        <w:rPr>
          <w:rStyle w:val="fs11fw6multi-line"/>
          <w:rFonts w:ascii="Verdana" w:eastAsia="Verdana" w:hAnsi="Verdana" w:cs="Verdana"/>
          <w:b/>
          <w:bCs/>
          <w:sz w:val="17"/>
          <w:szCs w:val="17"/>
        </w:rPr>
      </w:pPr>
      <w:bookmarkStart w:id="49" w:name="div_25"/>
      <w:r>
        <w:rPr>
          <w:rStyle w:val="fs11fw6overflow-hidden"/>
          <w:rFonts w:ascii="Verdana" w:eastAsia="Verdana" w:hAnsi="Verdana" w:cs="Verdana"/>
          <w:b/>
          <w:bCs/>
          <w:sz w:val="17"/>
          <w:szCs w:val="17"/>
        </w:rPr>
        <w:t>Harvard Griffin GSAS Consulting Club (HGCC)</w:t>
      </w:r>
      <w:bookmarkEnd w:id="49"/>
      <w:r>
        <w:rPr>
          <w:rStyle w:val="fs11fw6multi-line"/>
          <w:rFonts w:ascii="Verdana" w:eastAsia="Verdana" w:hAnsi="Verdana" w:cs="Verdana"/>
          <w:b/>
          <w:bCs/>
          <w:sz w:val="17"/>
          <w:szCs w:val="17"/>
        </w:rPr>
        <w:tab/>
      </w:r>
      <w:bookmarkStart w:id="50" w:name="div_27"/>
      <w:r>
        <w:rPr>
          <w:rStyle w:val="fs11fw6multi-lineoverflow-hidden"/>
          <w:rFonts w:ascii="Verdana" w:eastAsia="Verdana" w:hAnsi="Verdana" w:cs="Verdana"/>
          <w:b/>
          <w:bCs/>
          <w:sz w:val="17"/>
          <w:szCs w:val="17"/>
        </w:rPr>
        <w:t>Boston, USA</w:t>
      </w:r>
      <w:bookmarkEnd w:id="50"/>
    </w:p>
    <w:p w:rsidR="00CE0167" w:rsidRDefault="00000000">
      <w:pPr>
        <w:tabs>
          <w:tab w:val="right" w:pos="10770"/>
        </w:tabs>
        <w:spacing w:line="173" w:lineRule="atLeast"/>
        <w:rPr>
          <w:rStyle w:val="fs11fw6text-right"/>
          <w:rFonts w:ascii="Verdana" w:eastAsia="Verdana" w:hAnsi="Verdana" w:cs="Verdana"/>
          <w:b/>
          <w:bCs/>
          <w:sz w:val="17"/>
          <w:szCs w:val="17"/>
        </w:rPr>
      </w:pPr>
      <w:bookmarkStart w:id="51" w:name="div_24"/>
      <w:r>
        <w:rPr>
          <w:rStyle w:val="fs11fw6multi-lineoverflow-hidden"/>
          <w:rFonts w:ascii="Verdana" w:eastAsia="Verdana" w:hAnsi="Verdana" w:cs="Verdana"/>
          <w:b/>
          <w:bCs/>
          <w:sz w:val="17"/>
          <w:szCs w:val="17"/>
        </w:rPr>
        <w:t>President, Harvard/</w:t>
      </w:r>
      <w:proofErr w:type="spellStart"/>
      <w:r>
        <w:rPr>
          <w:rStyle w:val="fs11fw6multi-lineoverflow-hidden"/>
          <w:rFonts w:ascii="Verdana" w:eastAsia="Verdana" w:hAnsi="Verdana" w:cs="Verdana"/>
          <w:b/>
          <w:bCs/>
          <w:sz w:val="17"/>
          <w:szCs w:val="17"/>
        </w:rPr>
        <w:t>Mit</w:t>
      </w:r>
      <w:proofErr w:type="spellEnd"/>
      <w:r>
        <w:rPr>
          <w:rStyle w:val="fs11fw6multi-lineoverflow-hidden"/>
          <w:rFonts w:ascii="Verdana" w:eastAsia="Verdana" w:hAnsi="Verdana" w:cs="Verdana"/>
          <w:b/>
          <w:bCs/>
          <w:sz w:val="17"/>
          <w:szCs w:val="17"/>
        </w:rPr>
        <w:t xml:space="preserve"> Case Competition (HMCC)</w:t>
      </w:r>
      <w:bookmarkEnd w:id="51"/>
      <w:r>
        <w:rPr>
          <w:rStyle w:val="fs11fw6text-right"/>
          <w:rFonts w:ascii="Verdana" w:eastAsia="Verdana" w:hAnsi="Verdana" w:cs="Verdana"/>
          <w:b/>
          <w:bCs/>
          <w:sz w:val="17"/>
          <w:szCs w:val="17"/>
        </w:rPr>
        <w:tab/>
      </w:r>
      <w:bookmarkStart w:id="52" w:name="div_26"/>
      <w:r>
        <w:rPr>
          <w:rStyle w:val="fs11fw6text-rightoverflow-hidden"/>
          <w:rFonts w:ascii="Verdana" w:eastAsia="Verdana" w:hAnsi="Verdana" w:cs="Verdana"/>
          <w:b/>
          <w:bCs/>
          <w:sz w:val="17"/>
          <w:szCs w:val="17"/>
        </w:rPr>
        <w:t>2024 - 2025</w:t>
      </w:r>
      <w:bookmarkEnd w:id="52"/>
    </w:p>
    <w:p w:rsidR="00CE0167" w:rsidRDefault="00000000">
      <w:pPr>
        <w:numPr>
          <w:ilvl w:val="0"/>
          <w:numId w:val="8"/>
        </w:numPr>
        <w:spacing w:line="173" w:lineRule="atLeast"/>
        <w:ind w:left="390" w:hanging="363"/>
        <w:rPr>
          <w:rFonts w:ascii="Verdana" w:eastAsia="Verdana" w:hAnsi="Verdana" w:cs="Verdana"/>
          <w:sz w:val="17"/>
          <w:szCs w:val="17"/>
        </w:rPr>
      </w:pPr>
      <w:bookmarkStart w:id="53" w:name="div_29"/>
      <w:r>
        <w:rPr>
          <w:rFonts w:ascii="Verdana" w:eastAsia="Verdana" w:hAnsi="Verdana" w:cs="Verdana"/>
          <w:sz w:val="17"/>
          <w:szCs w:val="17"/>
        </w:rPr>
        <w:t>Achieved ~60% revenue growth (~$11K) with a 55% leaner team by optimizing team structure, timelines, and engagement while keeping morale high with regular check-ins</w:t>
      </w:r>
      <w:bookmarkEnd w:id="53"/>
    </w:p>
    <w:p w:rsidR="00CE0167" w:rsidRDefault="00000000">
      <w:pPr>
        <w:numPr>
          <w:ilvl w:val="0"/>
          <w:numId w:val="8"/>
        </w:numPr>
        <w:spacing w:line="173" w:lineRule="atLeast"/>
        <w:ind w:left="390" w:hanging="363"/>
        <w:rPr>
          <w:rFonts w:ascii="Verdana" w:eastAsia="Verdana" w:hAnsi="Verdana" w:cs="Verdana"/>
          <w:sz w:val="17"/>
          <w:szCs w:val="17"/>
        </w:rPr>
      </w:pPr>
      <w:bookmarkStart w:id="54" w:name="div_30"/>
      <w:r>
        <w:rPr>
          <w:rFonts w:ascii="Verdana" w:eastAsia="Verdana" w:hAnsi="Verdana" w:cs="Verdana"/>
          <w:sz w:val="17"/>
          <w:szCs w:val="17"/>
        </w:rPr>
        <w:t>Built a pipeline of 7 potential clients (including Boston City Council); managed client relations, and directed a 7- person team on designing a study with a climate-tech startup to enhance client and contestant experience</w:t>
      </w:r>
      <w:bookmarkEnd w:id="54"/>
    </w:p>
    <w:p w:rsidR="00CE0167" w:rsidRDefault="00000000">
      <w:pPr>
        <w:numPr>
          <w:ilvl w:val="0"/>
          <w:numId w:val="8"/>
        </w:numPr>
        <w:spacing w:line="173" w:lineRule="atLeast"/>
        <w:ind w:left="390" w:hanging="363"/>
        <w:rPr>
          <w:rFonts w:ascii="Verdana" w:eastAsia="Verdana" w:hAnsi="Verdana" w:cs="Verdana"/>
          <w:sz w:val="17"/>
          <w:szCs w:val="17"/>
        </w:rPr>
      </w:pPr>
      <w:bookmarkStart w:id="55" w:name="div_31"/>
      <w:r>
        <w:rPr>
          <w:rFonts w:ascii="Verdana" w:eastAsia="Verdana" w:hAnsi="Verdana" w:cs="Verdana"/>
          <w:sz w:val="17"/>
          <w:szCs w:val="17"/>
        </w:rPr>
        <w:t>Optimized &gt;$16K in financial workflows and streamlined accounting by pioneering automated budgeting using Google Apps Script and functions in Google Sheets</w:t>
      </w:r>
      <w:bookmarkEnd w:id="55"/>
    </w:p>
    <w:p w:rsidR="00CE0167" w:rsidRDefault="00000000">
      <w:pPr>
        <w:numPr>
          <w:ilvl w:val="0"/>
          <w:numId w:val="8"/>
        </w:numPr>
        <w:spacing w:line="173" w:lineRule="atLeast"/>
        <w:ind w:left="390" w:hanging="363"/>
        <w:rPr>
          <w:rFonts w:ascii="Verdana" w:eastAsia="Verdana" w:hAnsi="Verdana" w:cs="Verdana"/>
          <w:sz w:val="17"/>
          <w:szCs w:val="17"/>
        </w:rPr>
      </w:pPr>
      <w:bookmarkStart w:id="56" w:name="div_32"/>
      <w:r>
        <w:rPr>
          <w:rFonts w:ascii="Verdana" w:eastAsia="Verdana" w:hAnsi="Verdana" w:cs="Verdana"/>
          <w:sz w:val="17"/>
          <w:szCs w:val="17"/>
        </w:rPr>
        <w:t>Drove up to 100% increase in stakeholder participation through strategic rebranding and competition redesign</w:t>
      </w:r>
      <w:bookmarkEnd w:id="56"/>
    </w:p>
    <w:p w:rsidR="00CE0167" w:rsidRDefault="00000000">
      <w:pPr>
        <w:spacing w:line="87" w:lineRule="atLeast"/>
        <w:rPr>
          <w:rFonts w:ascii="Verdana" w:eastAsia="Verdana" w:hAnsi="Verdana" w:cs="Verdana"/>
          <w:sz w:val="9"/>
          <w:szCs w:val="9"/>
        </w:rPr>
      </w:pPr>
      <w:r>
        <w:rPr>
          <w:rFonts w:ascii="Verdana" w:eastAsia="Verdana" w:hAnsi="Verdana" w:cs="Verdana"/>
          <w:sz w:val="9"/>
          <w:szCs w:val="9"/>
        </w:rPr>
        <w:t> </w:t>
      </w:r>
    </w:p>
    <w:p w:rsidR="00CE0167" w:rsidRDefault="00000000">
      <w:pPr>
        <w:tabs>
          <w:tab w:val="right" w:pos="10770"/>
        </w:tabs>
        <w:spacing w:line="173" w:lineRule="atLeast"/>
        <w:rPr>
          <w:rStyle w:val="fs11fw6multi-line"/>
          <w:rFonts w:ascii="Verdana" w:eastAsia="Verdana" w:hAnsi="Verdana" w:cs="Verdana"/>
          <w:b/>
          <w:bCs/>
          <w:sz w:val="17"/>
          <w:szCs w:val="17"/>
        </w:rPr>
      </w:pPr>
      <w:bookmarkStart w:id="57" w:name="div_34"/>
      <w:r>
        <w:rPr>
          <w:rStyle w:val="fs11fw6overflow-hidden"/>
          <w:rFonts w:ascii="Verdana" w:eastAsia="Verdana" w:hAnsi="Verdana" w:cs="Verdana"/>
          <w:b/>
          <w:bCs/>
          <w:sz w:val="17"/>
          <w:szCs w:val="17"/>
        </w:rPr>
        <w:t>Harvard Griffin GSAS Consulting Club (HGCC)</w:t>
      </w:r>
      <w:bookmarkEnd w:id="57"/>
      <w:r>
        <w:rPr>
          <w:rStyle w:val="fs11fw6multi-line"/>
          <w:rFonts w:ascii="Verdana" w:eastAsia="Verdana" w:hAnsi="Verdana" w:cs="Verdana"/>
          <w:b/>
          <w:bCs/>
          <w:sz w:val="17"/>
          <w:szCs w:val="17"/>
        </w:rPr>
        <w:tab/>
      </w:r>
      <w:bookmarkStart w:id="58" w:name="div_36"/>
      <w:r>
        <w:rPr>
          <w:rStyle w:val="fs11fw6multi-lineoverflow-hidden"/>
          <w:rFonts w:ascii="Verdana" w:eastAsia="Verdana" w:hAnsi="Verdana" w:cs="Verdana"/>
          <w:b/>
          <w:bCs/>
          <w:sz w:val="17"/>
          <w:szCs w:val="17"/>
        </w:rPr>
        <w:t>Boston, USA</w:t>
      </w:r>
      <w:bookmarkEnd w:id="58"/>
    </w:p>
    <w:p w:rsidR="00CE0167" w:rsidRDefault="00000000">
      <w:pPr>
        <w:tabs>
          <w:tab w:val="right" w:pos="10770"/>
        </w:tabs>
        <w:spacing w:line="173" w:lineRule="atLeast"/>
        <w:rPr>
          <w:rStyle w:val="fs11fw6text-right"/>
          <w:rFonts w:ascii="Verdana" w:eastAsia="Verdana" w:hAnsi="Verdana" w:cs="Verdana"/>
          <w:b/>
          <w:bCs/>
          <w:sz w:val="17"/>
          <w:szCs w:val="17"/>
        </w:rPr>
      </w:pPr>
      <w:bookmarkStart w:id="59" w:name="div_33"/>
      <w:r>
        <w:rPr>
          <w:rStyle w:val="fs11fw6multi-lineoverflow-hidden"/>
          <w:rFonts w:ascii="Verdana" w:eastAsia="Verdana" w:hAnsi="Verdana" w:cs="Verdana"/>
          <w:b/>
          <w:bCs/>
          <w:sz w:val="17"/>
          <w:szCs w:val="17"/>
        </w:rPr>
        <w:t>Vice-President, Harvard/</w:t>
      </w:r>
      <w:proofErr w:type="spellStart"/>
      <w:r>
        <w:rPr>
          <w:rStyle w:val="fs11fw6multi-lineoverflow-hidden"/>
          <w:rFonts w:ascii="Verdana" w:eastAsia="Verdana" w:hAnsi="Verdana" w:cs="Verdana"/>
          <w:b/>
          <w:bCs/>
          <w:sz w:val="17"/>
          <w:szCs w:val="17"/>
        </w:rPr>
        <w:t>Mit</w:t>
      </w:r>
      <w:proofErr w:type="spellEnd"/>
      <w:r>
        <w:rPr>
          <w:rStyle w:val="fs11fw6multi-lineoverflow-hidden"/>
          <w:rFonts w:ascii="Verdana" w:eastAsia="Verdana" w:hAnsi="Verdana" w:cs="Verdana"/>
          <w:b/>
          <w:bCs/>
          <w:sz w:val="17"/>
          <w:szCs w:val="17"/>
        </w:rPr>
        <w:t xml:space="preserve"> Case Com</w:t>
      </w:r>
      <w:proofErr w:type="spellStart"/>
      <w:r>
        <w:rPr>
          <w:rStyle w:val="fs11fw6multi-lineoverflow-hidden"/>
          <w:rFonts w:ascii="Verdana" w:eastAsia="Verdana" w:hAnsi="Verdana" w:cs="Verdana"/>
          <w:b/>
          <w:bCs/>
          <w:sz w:val="17"/>
          <w:szCs w:val="17"/>
        </w:rPr>
        <w:t>petition</w:t>
      </w:r>
      <w:proofErr w:type="spellEnd"/>
      <w:r>
        <w:rPr>
          <w:rStyle w:val="fs11fw6multi-lineoverflow-hidden"/>
          <w:rFonts w:ascii="Verdana" w:eastAsia="Verdana" w:hAnsi="Verdana" w:cs="Verdana"/>
          <w:b/>
          <w:bCs/>
          <w:sz w:val="17"/>
          <w:szCs w:val="17"/>
        </w:rPr>
        <w:t xml:space="preserve"> (HMCC)</w:t>
      </w:r>
      <w:bookmarkEnd w:id="59"/>
      <w:r>
        <w:rPr>
          <w:rStyle w:val="fs11fw6text-right"/>
          <w:rFonts w:ascii="Verdana" w:eastAsia="Verdana" w:hAnsi="Verdana" w:cs="Verdana"/>
          <w:b/>
          <w:bCs/>
          <w:sz w:val="17"/>
          <w:szCs w:val="17"/>
        </w:rPr>
        <w:tab/>
      </w:r>
      <w:bookmarkStart w:id="60" w:name="div_35"/>
      <w:r>
        <w:rPr>
          <w:rStyle w:val="fs11fw6text-rightoverflow-hidden"/>
          <w:rFonts w:ascii="Verdana" w:eastAsia="Verdana" w:hAnsi="Verdana" w:cs="Verdana"/>
          <w:b/>
          <w:bCs/>
          <w:sz w:val="17"/>
          <w:szCs w:val="17"/>
        </w:rPr>
        <w:t>2023 - 2024</w:t>
      </w:r>
      <w:bookmarkEnd w:id="60"/>
    </w:p>
    <w:p w:rsidR="00CE0167" w:rsidRDefault="00000000">
      <w:pPr>
        <w:numPr>
          <w:ilvl w:val="0"/>
          <w:numId w:val="9"/>
        </w:numPr>
        <w:spacing w:line="173" w:lineRule="atLeast"/>
        <w:ind w:left="390" w:hanging="363"/>
        <w:rPr>
          <w:rFonts w:ascii="Verdana" w:eastAsia="Verdana" w:hAnsi="Verdana" w:cs="Verdana"/>
          <w:sz w:val="17"/>
          <w:szCs w:val="17"/>
        </w:rPr>
      </w:pPr>
      <w:bookmarkStart w:id="61" w:name="div_38"/>
      <w:r>
        <w:rPr>
          <w:rFonts w:ascii="Verdana" w:eastAsia="Verdana" w:hAnsi="Verdana" w:cs="Verdana"/>
          <w:sz w:val="17"/>
          <w:szCs w:val="17"/>
        </w:rPr>
        <w:t>Organized semi-finals and finals, where 12 teams proposed go-to-market and pricing strategies, with potential for $100M business impact for the Boston-based healthcare startup</w:t>
      </w:r>
      <w:bookmarkEnd w:id="61"/>
    </w:p>
    <w:p w:rsidR="00CE0167" w:rsidRDefault="00000000">
      <w:pPr>
        <w:spacing w:line="87" w:lineRule="atLeast"/>
        <w:rPr>
          <w:rFonts w:ascii="Verdana" w:eastAsia="Verdana" w:hAnsi="Verdana" w:cs="Verdana"/>
          <w:sz w:val="9"/>
          <w:szCs w:val="9"/>
        </w:rPr>
      </w:pPr>
      <w:r>
        <w:rPr>
          <w:rFonts w:ascii="Verdana" w:eastAsia="Verdana" w:hAnsi="Verdana" w:cs="Verdana"/>
          <w:sz w:val="9"/>
          <w:szCs w:val="9"/>
        </w:rPr>
        <w:t> </w:t>
      </w:r>
    </w:p>
    <w:p w:rsidR="00CE0167" w:rsidRDefault="00000000">
      <w:pPr>
        <w:tabs>
          <w:tab w:val="right" w:pos="10770"/>
        </w:tabs>
        <w:spacing w:line="173" w:lineRule="atLeast"/>
        <w:rPr>
          <w:rStyle w:val="fs11fw6multi-line"/>
          <w:rFonts w:ascii="Verdana" w:eastAsia="Verdana" w:hAnsi="Verdana" w:cs="Verdana"/>
          <w:b/>
          <w:bCs/>
          <w:sz w:val="17"/>
          <w:szCs w:val="17"/>
        </w:rPr>
      </w:pPr>
      <w:bookmarkStart w:id="62" w:name="div_40"/>
      <w:r>
        <w:rPr>
          <w:rStyle w:val="fs11fw6overflow-hidden"/>
          <w:rFonts w:ascii="Verdana" w:eastAsia="Verdana" w:hAnsi="Verdana" w:cs="Verdana"/>
          <w:b/>
          <w:bCs/>
          <w:sz w:val="17"/>
          <w:szCs w:val="17"/>
        </w:rPr>
        <w:t>Harvard Griffin GSAS Consulting Club (HGCC)</w:t>
      </w:r>
      <w:bookmarkEnd w:id="62"/>
      <w:r>
        <w:rPr>
          <w:rStyle w:val="fs11fw6multi-line"/>
          <w:rFonts w:ascii="Verdana" w:eastAsia="Verdana" w:hAnsi="Verdana" w:cs="Verdana"/>
          <w:b/>
          <w:bCs/>
          <w:sz w:val="17"/>
          <w:szCs w:val="17"/>
        </w:rPr>
        <w:tab/>
      </w:r>
      <w:bookmarkStart w:id="63" w:name="div_42"/>
      <w:r>
        <w:rPr>
          <w:rStyle w:val="fs11fw6multi-lineoverflow-hidden"/>
          <w:rFonts w:ascii="Verdana" w:eastAsia="Verdana" w:hAnsi="Verdana" w:cs="Verdana"/>
          <w:b/>
          <w:bCs/>
          <w:sz w:val="17"/>
          <w:szCs w:val="17"/>
        </w:rPr>
        <w:t>Boston, USA</w:t>
      </w:r>
      <w:bookmarkEnd w:id="63"/>
    </w:p>
    <w:p w:rsidR="00CE0167" w:rsidRDefault="00000000">
      <w:pPr>
        <w:tabs>
          <w:tab w:val="right" w:pos="10770"/>
        </w:tabs>
        <w:spacing w:line="173" w:lineRule="atLeast"/>
        <w:rPr>
          <w:rStyle w:val="fs11fw6text-right"/>
          <w:rFonts w:ascii="Verdana" w:eastAsia="Verdana" w:hAnsi="Verdana" w:cs="Verdana"/>
          <w:b/>
          <w:bCs/>
          <w:sz w:val="17"/>
          <w:szCs w:val="17"/>
        </w:rPr>
      </w:pPr>
      <w:bookmarkStart w:id="64" w:name="div_39"/>
      <w:r>
        <w:rPr>
          <w:rStyle w:val="fs11fw6multi-lineoverflow-hidden"/>
          <w:rFonts w:ascii="Verdana" w:eastAsia="Verdana" w:hAnsi="Verdana" w:cs="Verdana"/>
          <w:b/>
          <w:bCs/>
          <w:sz w:val="17"/>
          <w:szCs w:val="17"/>
        </w:rPr>
        <w:t>Contestant, Harvard/</w:t>
      </w:r>
      <w:proofErr w:type="spellStart"/>
      <w:r>
        <w:rPr>
          <w:rStyle w:val="fs11fw6multi-lineoverflow-hidden"/>
          <w:rFonts w:ascii="Verdana" w:eastAsia="Verdana" w:hAnsi="Verdana" w:cs="Verdana"/>
          <w:b/>
          <w:bCs/>
          <w:sz w:val="17"/>
          <w:szCs w:val="17"/>
        </w:rPr>
        <w:t>Mit</w:t>
      </w:r>
      <w:proofErr w:type="spellEnd"/>
      <w:r>
        <w:rPr>
          <w:rStyle w:val="fs11fw6multi-lineoverflow-hidden"/>
          <w:rFonts w:ascii="Verdana" w:eastAsia="Verdana" w:hAnsi="Verdana" w:cs="Verdana"/>
          <w:b/>
          <w:bCs/>
          <w:sz w:val="17"/>
          <w:szCs w:val="17"/>
        </w:rPr>
        <w:t xml:space="preserve"> Case Competition (HMCC)</w:t>
      </w:r>
      <w:bookmarkEnd w:id="64"/>
      <w:r>
        <w:rPr>
          <w:rStyle w:val="fs11fw6text-right"/>
          <w:rFonts w:ascii="Verdana" w:eastAsia="Verdana" w:hAnsi="Verdana" w:cs="Verdana"/>
          <w:b/>
          <w:bCs/>
          <w:sz w:val="17"/>
          <w:szCs w:val="17"/>
        </w:rPr>
        <w:tab/>
      </w:r>
      <w:bookmarkStart w:id="65" w:name="div_41"/>
      <w:r>
        <w:rPr>
          <w:rStyle w:val="fs11fw6text-rightoverflow-hidden"/>
          <w:rFonts w:ascii="Verdana" w:eastAsia="Verdana" w:hAnsi="Verdana" w:cs="Verdana"/>
          <w:b/>
          <w:bCs/>
          <w:sz w:val="17"/>
          <w:szCs w:val="17"/>
        </w:rPr>
        <w:t>2023 - 2023</w:t>
      </w:r>
      <w:bookmarkEnd w:id="65"/>
    </w:p>
    <w:p w:rsidR="00CE0167" w:rsidRDefault="00000000">
      <w:pPr>
        <w:numPr>
          <w:ilvl w:val="0"/>
          <w:numId w:val="10"/>
        </w:numPr>
        <w:spacing w:line="173" w:lineRule="atLeast"/>
        <w:ind w:left="390" w:hanging="363"/>
        <w:rPr>
          <w:rFonts w:ascii="Verdana" w:eastAsia="Verdana" w:hAnsi="Verdana" w:cs="Verdana"/>
          <w:sz w:val="17"/>
          <w:szCs w:val="17"/>
        </w:rPr>
      </w:pPr>
      <w:bookmarkStart w:id="66" w:name="div_44"/>
      <w:r>
        <w:rPr>
          <w:rFonts w:ascii="Verdana" w:eastAsia="Verdana" w:hAnsi="Verdana" w:cs="Verdana"/>
          <w:sz w:val="17"/>
          <w:szCs w:val="17"/>
        </w:rPr>
        <w:t>Won first prize (amongst 15+ teams) at the Harvard/MIT Case Competition 2023</w:t>
      </w:r>
      <w:bookmarkEnd w:id="66"/>
    </w:p>
    <w:p w:rsidR="00CE0167" w:rsidRDefault="00000000">
      <w:pPr>
        <w:numPr>
          <w:ilvl w:val="0"/>
          <w:numId w:val="10"/>
        </w:numPr>
        <w:spacing w:line="173" w:lineRule="atLeast"/>
        <w:ind w:left="390" w:hanging="363"/>
        <w:rPr>
          <w:rFonts w:ascii="Verdana" w:eastAsia="Verdana" w:hAnsi="Verdana" w:cs="Verdana"/>
          <w:sz w:val="17"/>
          <w:szCs w:val="17"/>
        </w:rPr>
      </w:pPr>
      <w:bookmarkStart w:id="67" w:name="div_45"/>
      <w:r>
        <w:rPr>
          <w:rFonts w:ascii="Verdana" w:eastAsia="Verdana" w:hAnsi="Verdana" w:cs="Verdana"/>
          <w:sz w:val="17"/>
          <w:szCs w:val="17"/>
        </w:rPr>
        <w:t>Led a 4-person team to design a marketing strategy targeting $28.5M food wraps market for a net 500% ROI</w:t>
      </w:r>
      <w:bookmarkEnd w:id="67"/>
    </w:p>
    <w:p w:rsidR="00CE0167" w:rsidRDefault="00000000">
      <w:pPr>
        <w:spacing w:line="87" w:lineRule="atLeast"/>
        <w:rPr>
          <w:rFonts w:ascii="Verdana" w:eastAsia="Verdana" w:hAnsi="Verdana" w:cs="Verdana"/>
          <w:sz w:val="9"/>
          <w:szCs w:val="9"/>
        </w:rPr>
      </w:pPr>
      <w:r>
        <w:rPr>
          <w:rFonts w:ascii="Verdana" w:eastAsia="Verdana" w:hAnsi="Verdana" w:cs="Verdana"/>
          <w:sz w:val="9"/>
          <w:szCs w:val="9"/>
        </w:rPr>
        <w:t> </w:t>
      </w:r>
    </w:p>
    <w:p w:rsidR="00CE0167" w:rsidRDefault="00000000">
      <w:pPr>
        <w:pBdr>
          <w:bottom w:val="single" w:sz="6" w:space="0" w:color="FFFFFF"/>
        </w:pBdr>
        <w:spacing w:line="205" w:lineRule="atLeast"/>
        <w:jc w:val="center"/>
        <w:rPr>
          <w:rFonts w:ascii="Verdana" w:eastAsia="Verdana" w:hAnsi="Verdana" w:cs="Verdana"/>
          <w:b/>
          <w:bCs/>
          <w:caps/>
          <w:sz w:val="20"/>
          <w:szCs w:val="20"/>
        </w:rPr>
      </w:pPr>
      <w:bookmarkStart w:id="68" w:name="7174430427840"/>
      <w:r>
        <w:rPr>
          <w:rFonts w:ascii="Verdana" w:eastAsia="Verdana" w:hAnsi="Verdana" w:cs="Verdana"/>
          <w:b/>
          <w:bCs/>
          <w:caps/>
          <w:sz w:val="20"/>
          <w:szCs w:val="20"/>
        </w:rPr>
        <w:t>additional information</w:t>
      </w:r>
      <w:bookmarkEnd w:id="68"/>
    </w:p>
    <w:p w:rsidR="00CE0167" w:rsidRDefault="00CE0167">
      <w:pPr>
        <w:pBdr>
          <w:bottom w:val="single" w:sz="6" w:space="0" w:color="FFFFFF"/>
        </w:pBdr>
        <w:spacing w:line="87" w:lineRule="atLeast"/>
        <w:rPr>
          <w:rFonts w:ascii="Verdana" w:eastAsia="Verdana" w:hAnsi="Verdana" w:cs="Verdana"/>
          <w:sz w:val="9"/>
          <w:szCs w:val="9"/>
        </w:rPr>
      </w:pPr>
    </w:p>
    <w:p w:rsidR="00CE0167" w:rsidRDefault="00000000">
      <w:pPr>
        <w:pBdr>
          <w:bottom w:val="single" w:sz="6" w:space="0" w:color="FFFFFF"/>
        </w:pBdr>
        <w:spacing w:line="173" w:lineRule="atLeast"/>
        <w:rPr>
          <w:rFonts w:ascii="Verdana" w:eastAsia="Verdana" w:hAnsi="Verdana" w:cs="Verdana"/>
          <w:sz w:val="17"/>
          <w:szCs w:val="17"/>
        </w:rPr>
      </w:pPr>
      <w:r>
        <w:rPr>
          <w:rStyle w:val="fs11fw6undefined"/>
          <w:rFonts w:ascii="Verdana" w:eastAsia="Verdana" w:hAnsi="Verdana" w:cs="Verdana"/>
          <w:b/>
          <w:bCs/>
          <w:sz w:val="17"/>
          <w:szCs w:val="17"/>
        </w:rPr>
        <w:t xml:space="preserve">Work </w:t>
      </w:r>
      <w:proofErr w:type="spellStart"/>
      <w:r>
        <w:rPr>
          <w:rStyle w:val="fs11fw6undefined"/>
          <w:rFonts w:ascii="Verdana" w:eastAsia="Verdana" w:hAnsi="Verdana" w:cs="Verdana"/>
          <w:b/>
          <w:bCs/>
          <w:sz w:val="17"/>
          <w:szCs w:val="17"/>
        </w:rPr>
        <w:t>Authorisation</w:t>
      </w:r>
      <w:proofErr w:type="spellEnd"/>
      <w:r>
        <w:rPr>
          <w:rStyle w:val="fs11fw6undefined"/>
          <w:rFonts w:ascii="Verdana" w:eastAsia="Verdana" w:hAnsi="Verdana" w:cs="Verdana"/>
          <w:b/>
          <w:bCs/>
          <w:sz w:val="17"/>
          <w:szCs w:val="17"/>
        </w:rPr>
        <w:t xml:space="preserve"> / Nationality: </w:t>
      </w:r>
      <w:r>
        <w:rPr>
          <w:rStyle w:val="bullet-texttext-leftfs11word-wrap-normal"/>
          <w:rFonts w:ascii="Verdana" w:eastAsia="Verdana" w:hAnsi="Verdana" w:cs="Verdana"/>
          <w:sz w:val="17"/>
          <w:szCs w:val="17"/>
        </w:rPr>
        <w:t>Indian</w:t>
      </w:r>
    </w:p>
    <w:p w:rsidR="00CE0167" w:rsidRDefault="00000000">
      <w:pPr>
        <w:pBdr>
          <w:bottom w:val="single" w:sz="6" w:space="0" w:color="FFFFFF"/>
        </w:pBdr>
        <w:spacing w:line="173" w:lineRule="atLeast"/>
        <w:rPr>
          <w:rFonts w:ascii="Verdana" w:eastAsia="Verdana" w:hAnsi="Verdana" w:cs="Verdana"/>
          <w:sz w:val="17"/>
          <w:szCs w:val="17"/>
        </w:rPr>
      </w:pPr>
      <w:r>
        <w:rPr>
          <w:rStyle w:val="fs11fw6undefined"/>
          <w:rFonts w:ascii="Verdana" w:eastAsia="Verdana" w:hAnsi="Verdana" w:cs="Verdana"/>
          <w:b/>
          <w:bCs/>
          <w:sz w:val="17"/>
          <w:szCs w:val="17"/>
        </w:rPr>
        <w:t xml:space="preserve">Language Proficiencies: </w:t>
      </w:r>
      <w:r>
        <w:rPr>
          <w:rStyle w:val="bullet-texttext-leftfs11word-wrap-normal"/>
          <w:rFonts w:ascii="Verdana" w:eastAsia="Verdana" w:hAnsi="Verdana" w:cs="Verdana"/>
          <w:sz w:val="17"/>
          <w:szCs w:val="17"/>
        </w:rPr>
        <w:t>English (native), Hindi (native), Gujarati (native), Urdu (proficient), Bengali (proficient)</w:t>
      </w:r>
    </w:p>
    <w:p w:rsidR="00CE0167" w:rsidRDefault="00000000">
      <w:pPr>
        <w:pBdr>
          <w:bottom w:val="single" w:sz="6" w:space="0" w:color="FFFFFF"/>
        </w:pBdr>
        <w:spacing w:line="173" w:lineRule="atLeast"/>
        <w:rPr>
          <w:rFonts w:ascii="Verdana" w:eastAsia="Verdana" w:hAnsi="Verdana" w:cs="Verdana"/>
          <w:sz w:val="17"/>
          <w:szCs w:val="17"/>
        </w:rPr>
      </w:pPr>
      <w:r>
        <w:rPr>
          <w:rStyle w:val="fs11fw6undefined"/>
          <w:rFonts w:ascii="Verdana" w:eastAsia="Verdana" w:hAnsi="Verdana" w:cs="Verdana"/>
          <w:b/>
          <w:bCs/>
          <w:sz w:val="17"/>
          <w:szCs w:val="17"/>
        </w:rPr>
        <w:t xml:space="preserve">Technical: </w:t>
      </w:r>
      <w:r>
        <w:rPr>
          <w:rStyle w:val="bullet-texttext-leftfs11word-wrap-normal"/>
          <w:rFonts w:ascii="Verdana" w:eastAsia="Verdana" w:hAnsi="Verdana" w:cs="Verdana"/>
          <w:sz w:val="17"/>
          <w:szCs w:val="17"/>
        </w:rPr>
        <w:t>Matlab (Computer Vision, ML, DL), Python (AI/ML, NLP)</w:t>
      </w:r>
    </w:p>
    <w:p w:rsidR="00CE0167" w:rsidRDefault="00000000">
      <w:pPr>
        <w:pBdr>
          <w:bottom w:val="single" w:sz="6" w:space="0" w:color="FFFFFF"/>
        </w:pBdr>
        <w:spacing w:line="173" w:lineRule="atLeast"/>
        <w:rPr>
          <w:rFonts w:ascii="Verdana" w:eastAsia="Verdana" w:hAnsi="Verdana" w:cs="Verdana"/>
          <w:sz w:val="17"/>
          <w:szCs w:val="17"/>
        </w:rPr>
      </w:pPr>
      <w:r>
        <w:rPr>
          <w:rStyle w:val="fs11fw6undefined"/>
          <w:rFonts w:ascii="Verdana" w:eastAsia="Verdana" w:hAnsi="Verdana" w:cs="Verdana"/>
          <w:b/>
          <w:bCs/>
          <w:sz w:val="17"/>
          <w:szCs w:val="17"/>
        </w:rPr>
        <w:t xml:space="preserve">Interests: </w:t>
      </w:r>
      <w:proofErr w:type="spellStart"/>
      <w:r>
        <w:rPr>
          <w:rStyle w:val="bullet-texttext-leftfs11word-wrap-normal"/>
          <w:rFonts w:ascii="Verdana" w:eastAsia="Verdana" w:hAnsi="Verdana" w:cs="Verdana"/>
          <w:sz w:val="17"/>
          <w:szCs w:val="17"/>
        </w:rPr>
        <w:t>Speedcubing</w:t>
      </w:r>
      <w:proofErr w:type="spellEnd"/>
      <w:r>
        <w:rPr>
          <w:rStyle w:val="bullet-texttext-leftfs11word-wrap-normal"/>
          <w:rFonts w:ascii="Verdana" w:eastAsia="Verdana" w:hAnsi="Verdana" w:cs="Verdana"/>
          <w:sz w:val="17"/>
          <w:szCs w:val="17"/>
        </w:rPr>
        <w:t xml:space="preserve"> (best timing: 52 s), Ghazals and Bangla poetry (taught myself to read/write Urdu and Bangla)</w:t>
      </w:r>
    </w:p>
    <w:p w:rsidR="00CE0167" w:rsidRDefault="00000000">
      <w:pPr>
        <w:pBdr>
          <w:bottom w:val="single" w:sz="6" w:space="0" w:color="FFFFFF"/>
        </w:pBdr>
        <w:spacing w:line="173" w:lineRule="atLeast"/>
        <w:rPr>
          <w:rFonts w:ascii="Verdana" w:eastAsia="Verdana" w:hAnsi="Verdana" w:cs="Verdana"/>
          <w:sz w:val="17"/>
          <w:szCs w:val="17"/>
        </w:rPr>
      </w:pPr>
      <w:r>
        <w:rPr>
          <w:rStyle w:val="fs11fw6undefined"/>
          <w:rFonts w:ascii="Verdana" w:eastAsia="Verdana" w:hAnsi="Verdana" w:cs="Verdana"/>
          <w:b/>
          <w:bCs/>
          <w:sz w:val="17"/>
          <w:szCs w:val="17"/>
        </w:rPr>
        <w:t xml:space="preserve">Certifications: </w:t>
      </w:r>
      <w:r>
        <w:rPr>
          <w:rStyle w:val="bullet-texttext-leftfs11word-wrap-normal"/>
          <w:rFonts w:ascii="Verdana" w:eastAsia="Verdana" w:hAnsi="Verdana" w:cs="Verdana"/>
          <w:sz w:val="17"/>
          <w:szCs w:val="17"/>
        </w:rPr>
        <w:t>Matlab Deep Learning (DL), MITX/edX (Course 6.002x)</w:t>
      </w:r>
    </w:p>
    <w:sectPr w:rsidR="00CE0167" w:rsidSect="0082270E">
      <w:pgSz w:w="12225" w:h="15810"/>
      <w:pgMar w:top="567" w:right="624" w:bottom="567" w:left="624" w:header="709" w:footer="709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CF1CFE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2BE42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9A2850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AA0452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0F8C1E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97866D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2963E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5C6CD2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82263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1270AE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A4838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3CC876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A3A3E4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A48178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FE4332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8920EC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DC8B3F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54AA3C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F92A82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96CB3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32820F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1EA65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096F5A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AB0F04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AF8FD9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4361D2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90EFD4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BD4CA8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46EB99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B8280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15069C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5CA3AE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74A8A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ABAE4F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ABE788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7A290C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EE446F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63CC75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ED25C0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24A78C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8641C2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8F88EC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B2232A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8FC79E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108821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CB201A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07C574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DBEC3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612783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004D23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F7ED37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2147C3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4982A1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36EB0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1938F6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F0ED19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9F4C1D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1B8366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3A87E4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CFAD39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E9000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4AA6A9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8188E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1CAE8A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32830F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8F82E4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A1C31E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CD4E70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74CC68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AB65F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90689C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4A41DA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1A8CD1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727B8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CBA368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A96D1B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F58AFB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722D9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2C694C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530005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5F6D28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FEC0BE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4B023F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48206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D28B3D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0EC1A8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948C61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B843A2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C2004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1D447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222644942">
    <w:abstractNumId w:val="0"/>
  </w:num>
  <w:num w:numId="2" w16cid:durableId="682709458">
    <w:abstractNumId w:val="1"/>
  </w:num>
  <w:num w:numId="3" w16cid:durableId="477263758">
    <w:abstractNumId w:val="2"/>
  </w:num>
  <w:num w:numId="4" w16cid:durableId="1063454713">
    <w:abstractNumId w:val="3"/>
  </w:num>
  <w:num w:numId="5" w16cid:durableId="1443262852">
    <w:abstractNumId w:val="4"/>
  </w:num>
  <w:num w:numId="6" w16cid:durableId="1930456355">
    <w:abstractNumId w:val="5"/>
  </w:num>
  <w:num w:numId="7" w16cid:durableId="1819565434">
    <w:abstractNumId w:val="6"/>
  </w:num>
  <w:num w:numId="8" w16cid:durableId="1767573187">
    <w:abstractNumId w:val="7"/>
  </w:num>
  <w:num w:numId="9" w16cid:durableId="960304457">
    <w:abstractNumId w:val="8"/>
  </w:num>
  <w:num w:numId="10" w16cid:durableId="11667509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32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167"/>
    <w:rsid w:val="00140853"/>
    <w:rsid w:val="00181BF1"/>
    <w:rsid w:val="0047409D"/>
    <w:rsid w:val="00754291"/>
    <w:rsid w:val="0082270E"/>
    <w:rsid w:val="00CD4D7E"/>
    <w:rsid w:val="00CE0167"/>
    <w:rsid w:val="00D23868"/>
    <w:rsid w:val="00DB4C7A"/>
    <w:rsid w:val="00E27F14"/>
    <w:rsid w:val="00EC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956D13"/>
  <w15:docId w15:val="{713A723A-7945-4843-B53E-749693D66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1">
    <w:name w:val="fs11"/>
    <w:basedOn w:val="DefaultParagraphFont"/>
  </w:style>
  <w:style w:type="character" w:customStyle="1" w:styleId="fs11fw6overflow-hidden">
    <w:name w:val="fs11 fw6 overflow-hidden"/>
    <w:basedOn w:val="DefaultParagraphFont"/>
  </w:style>
  <w:style w:type="character" w:customStyle="1" w:styleId="fs11fw6multi-line">
    <w:name w:val="fs11 fw6 multi-line"/>
    <w:basedOn w:val="DefaultParagraphFont"/>
  </w:style>
  <w:style w:type="character" w:customStyle="1" w:styleId="fs11fw6multi-lineoverflow-hidden">
    <w:name w:val="fs11 fw6 multi-line overflow-hidden"/>
    <w:basedOn w:val="DefaultParagraphFont"/>
  </w:style>
  <w:style w:type="character" w:customStyle="1" w:styleId="fs11fw6text-right">
    <w:name w:val="fs11 fw6 text-right"/>
    <w:basedOn w:val="DefaultParagraphFont"/>
  </w:style>
  <w:style w:type="character" w:customStyle="1" w:styleId="fs11fw6text-rightoverflow-hidden">
    <w:name w:val="fs11 fw6 text-right overflow-hidden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1fw6undefined">
    <w:name w:val="fs11 fw6 undefined"/>
    <w:basedOn w:val="DefaultParagraphFont"/>
  </w:style>
  <w:style w:type="character" w:customStyle="1" w:styleId="bullet-texttext-leftfs11word-wrap-normal">
    <w:name w:val="bullet-text text-left fs11 word-wrap-normal"/>
    <w:basedOn w:val="DefaultParagraphFont"/>
  </w:style>
  <w:style w:type="character" w:styleId="Hyperlink">
    <w:name w:val="Hyperlink"/>
    <w:basedOn w:val="DefaultParagraphFont"/>
    <w:uiPriority w:val="99"/>
    <w:unhideWhenUsed/>
    <w:rsid w:val="00DB4C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4C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635</Words>
  <Characters>3622</Characters>
  <Application>Microsoft Office Word</Application>
  <DocSecurity>0</DocSecurity>
  <Lines>30</Lines>
  <Paragraphs>8</Paragraphs>
  <ScaleCrop>false</ScaleCrop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Shivnarayan Dhuppar</cp:lastModifiedBy>
  <cp:revision>7</cp:revision>
  <dcterms:created xsi:type="dcterms:W3CDTF">2026-08-07T06:14:00Z</dcterms:created>
  <dcterms:modified xsi:type="dcterms:W3CDTF">2026-08-14T07:15:00Z</dcterms:modified>
</cp:coreProperties>
</file>